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05E196" w14:textId="77777777" w:rsidR="008A785E" w:rsidRPr="00622608" w:rsidRDefault="008A785E" w:rsidP="00870694">
      <w:pPr>
        <w:pStyle w:val="Heading1"/>
        <w:widowControl w:val="0"/>
        <w:tabs>
          <w:tab w:val="clear" w:pos="720"/>
        </w:tabs>
        <w:suppressAutoHyphens w:val="0"/>
        <w:spacing w:before="0" w:after="0" w:line="312" w:lineRule="auto"/>
        <w:ind w:left="360" w:hanging="360"/>
        <w:rPr>
          <w:color w:val="auto"/>
          <w:sz w:val="26"/>
          <w:szCs w:val="26"/>
        </w:rPr>
      </w:pPr>
      <w:bookmarkStart w:id="0" w:name="_Toc241028668"/>
      <w:bookmarkStart w:id="1" w:name="_Toc315976226"/>
      <w:bookmarkStart w:id="2" w:name="_GoBack"/>
      <w:bookmarkEnd w:id="2"/>
      <w:r w:rsidRPr="00622608">
        <w:rPr>
          <w:color w:val="auto"/>
          <w:sz w:val="26"/>
          <w:szCs w:val="26"/>
        </w:rPr>
        <w:t>GIỚI THIỆU</w:t>
      </w:r>
      <w:bookmarkEnd w:id="0"/>
      <w:bookmarkEnd w:id="1"/>
    </w:p>
    <w:p w14:paraId="35044B88" w14:textId="00504061" w:rsidR="00D3504E" w:rsidRPr="00622608" w:rsidRDefault="00D3504E" w:rsidP="00D3504E">
      <w:pPr>
        <w:rPr>
          <w:rFonts w:ascii="Times New Roman" w:hAnsi="Times New Roman"/>
          <w:sz w:val="26"/>
          <w:szCs w:val="26"/>
        </w:rPr>
      </w:pPr>
      <w:bookmarkStart w:id="3" w:name="_Toc241028669"/>
      <w:bookmarkStart w:id="4" w:name="_Toc315976227"/>
      <w:r w:rsidRPr="00622608">
        <w:rPr>
          <w:rFonts w:ascii="Times New Roman" w:hAnsi="Times New Roman"/>
          <w:sz w:val="26"/>
          <w:szCs w:val="26"/>
        </w:rPr>
        <w:t>Tài liệu mô tả giải pháp chi tiết cho</w:t>
      </w:r>
      <w:r w:rsidR="0055004D">
        <w:rPr>
          <w:rFonts w:ascii="Times New Roman" w:hAnsi="Times New Roman"/>
          <w:sz w:val="26"/>
          <w:szCs w:val="26"/>
        </w:rPr>
        <w:t xml:space="preserve"> mini game quay thưởng chương trình kích thích kinh doanh quý 3/2026</w:t>
      </w:r>
      <w:r w:rsidRPr="00622608">
        <w:rPr>
          <w:rFonts w:ascii="Times New Roman" w:hAnsi="Times New Roman"/>
          <w:sz w:val="26"/>
          <w:szCs w:val="26"/>
        </w:rPr>
        <w:t xml:space="preserve">. </w:t>
      </w:r>
    </w:p>
    <w:p w14:paraId="6A673AFA" w14:textId="77777777" w:rsidR="008A785E" w:rsidRPr="00622608" w:rsidRDefault="008A785E" w:rsidP="00870694">
      <w:pPr>
        <w:pStyle w:val="Heading2"/>
        <w:tabs>
          <w:tab w:val="clear" w:pos="720"/>
          <w:tab w:val="num" w:pos="576"/>
        </w:tabs>
        <w:suppressAutoHyphens w:val="0"/>
        <w:spacing w:before="0" w:after="0" w:line="312" w:lineRule="auto"/>
        <w:rPr>
          <w:rFonts w:ascii="Times New Roman" w:hAnsi="Times New Roman" w:cs="Times New Roman"/>
          <w:color w:val="auto"/>
          <w:sz w:val="26"/>
          <w:szCs w:val="26"/>
        </w:rPr>
      </w:pPr>
      <w:r w:rsidRPr="00622608">
        <w:rPr>
          <w:rFonts w:ascii="Times New Roman" w:hAnsi="Times New Roman" w:cs="Times New Roman"/>
          <w:color w:val="auto"/>
          <w:sz w:val="26"/>
          <w:szCs w:val="26"/>
        </w:rPr>
        <w:t>Mục đích</w:t>
      </w:r>
      <w:bookmarkEnd w:id="3"/>
      <w:bookmarkEnd w:id="4"/>
    </w:p>
    <w:p w14:paraId="10AFA686" w14:textId="77777777" w:rsidR="00F424FB" w:rsidRDefault="00F424FB" w:rsidP="00F424FB">
      <w:pPr>
        <w:pStyle w:val="NormalWeb"/>
        <w:jc w:val="both"/>
      </w:pPr>
      <w:bookmarkStart w:id="5" w:name="_Toc241028670"/>
      <w:bookmarkStart w:id="6" w:name="_Toc315976228"/>
      <w:r>
        <w:t xml:space="preserve">Tài liệu mô tả yêu cầu nghiệp vụ cho chương trình thi đua nội bộ </w:t>
      </w:r>
      <w:r>
        <w:rPr>
          <w:rStyle w:val="Strong"/>
        </w:rPr>
        <w:t>"Quý 3 tăng tốc – Bứt phá sản lượng"</w:t>
      </w:r>
      <w:r>
        <w:t xml:space="preserve"> của TTDVCP, diễn ra từ </w:t>
      </w:r>
      <w:r>
        <w:rPr>
          <w:rStyle w:val="Strong"/>
        </w:rPr>
        <w:t>20/07/2026 đến 30/09/2026</w:t>
      </w:r>
      <w:r>
        <w:t>:</w:t>
      </w:r>
    </w:p>
    <w:p w14:paraId="3D9416AE" w14:textId="77777777" w:rsidR="00F424FB" w:rsidRDefault="00F424FB" w:rsidP="00F424FB">
      <w:pPr>
        <w:keepNext w:val="0"/>
        <w:numPr>
          <w:ilvl w:val="0"/>
          <w:numId w:val="47"/>
        </w:numPr>
        <w:suppressAutoHyphens w:val="0"/>
        <w:spacing w:before="100" w:beforeAutospacing="1" w:after="100" w:afterAutospacing="1"/>
      </w:pPr>
      <w:r>
        <w:t xml:space="preserve">NVKD thực hiện hoạt động nghiệp vụ trên CRM (nhập dữ liệu khách hàng hợp lệ, cơ hội được phê duyệt, KHM phát sinh sản lượng). </w:t>
      </w:r>
      <w:r>
        <w:rPr>
          <w:rStyle w:val="Strong"/>
        </w:rPr>
        <w:t>BI chịu trách nhiệm quy đổi hoạt động thành tổng số lượt quay số may mắn theo ngày</w:t>
      </w:r>
      <w:r>
        <w:t xml:space="preserve"> cho từng NVKD, theo bộ quy tắc R1/R2/R3.</w:t>
      </w:r>
    </w:p>
    <w:p w14:paraId="7536ED4B" w14:textId="77777777" w:rsidR="00F424FB" w:rsidRDefault="00F424FB" w:rsidP="00F424FB">
      <w:pPr>
        <w:keepNext w:val="0"/>
        <w:numPr>
          <w:ilvl w:val="0"/>
          <w:numId w:val="47"/>
        </w:numPr>
        <w:suppressAutoHyphens w:val="0"/>
        <w:spacing w:before="100" w:beforeAutospacing="1" w:after="100" w:afterAutospacing="1"/>
      </w:pPr>
      <w:r>
        <w:t xml:space="preserve">Dữ liệu được giao cho VTMan theo lịch: </w:t>
      </w:r>
      <w:r>
        <w:rPr>
          <w:rStyle w:val="Strong"/>
        </w:rPr>
        <w:t>8h sáng ngày N có dữ liệu lũy kế đến 23:59:59 ngày N−1</w:t>
      </w:r>
      <w:r>
        <w:t xml:space="preserve">, qua </w:t>
      </w:r>
      <w:r>
        <w:rPr>
          <w:rStyle w:val="Strong"/>
        </w:rPr>
        <w:t>2 giai đoạn vận hành</w:t>
      </w:r>
      <w:r>
        <w:t xml:space="preserve">: </w:t>
      </w:r>
      <w:r>
        <w:rPr>
          <w:rStyle w:val="Strong"/>
        </w:rPr>
        <w:t>Giai đoạn 1 (từ 20/07, trước 28/07)</w:t>
      </w:r>
      <w:r>
        <w:t xml:space="preserve"> — landing page </w:t>
      </w:r>
      <w:r>
        <w:rPr>
          <w:rStyle w:val="Strong"/>
        </w:rPr>
        <w:t>chỉ xem leaderboard, chưa quay số</w:t>
      </w:r>
      <w:r>
        <w:t xml:space="preserve">, Kinh doanh export dữ liệu từ báo cáo truy xuất NOC và chuyển VTMan nhập tay; </w:t>
      </w:r>
      <w:r>
        <w:rPr>
          <w:rStyle w:val="Strong"/>
        </w:rPr>
        <w:t>Giai đoạn 2 (từ 28/07)</w:t>
      </w:r>
      <w:r>
        <w:t xml:space="preserve"> — vòng quay may mắn + leaderboard chạy trên </w:t>
      </w:r>
      <w:r>
        <w:rPr>
          <w:rStyle w:val="Strong"/>
        </w:rPr>
        <w:t>app VTMan</w:t>
      </w:r>
      <w:r>
        <w:t>, dữ liệu BI tự động bắn sang VTMan.</w:t>
      </w:r>
    </w:p>
    <w:p w14:paraId="573A5F83" w14:textId="77777777" w:rsidR="00F424FB" w:rsidRDefault="00F424FB" w:rsidP="00F424FB">
      <w:pPr>
        <w:keepNext w:val="0"/>
        <w:numPr>
          <w:ilvl w:val="0"/>
          <w:numId w:val="47"/>
        </w:numPr>
        <w:suppressAutoHyphens w:val="0"/>
        <w:spacing w:before="100" w:beforeAutospacing="1" w:after="100" w:afterAutospacing="1"/>
      </w:pPr>
      <w:r>
        <w:rPr>
          <w:rStyle w:val="Strong"/>
        </w:rPr>
        <w:t>VTMan chủ động cộng trừ</w:t>
      </w:r>
      <w:r>
        <w:t xml:space="preserve"> dữ liệu lượt theo ngày để hiển thị theo bộ lọc ngày/tuần/tháng/quý trên leaderboard, và </w:t>
      </w:r>
      <w:r>
        <w:rPr>
          <w:rStyle w:val="Strong"/>
        </w:rPr>
        <w:t>tự trừ lượt khi NVKD quay</w:t>
      </w:r>
      <w:r>
        <w:t xml:space="preserve">; VTMan </w:t>
      </w:r>
      <w:r>
        <w:rPr>
          <w:rStyle w:val="Strong"/>
        </w:rPr>
        <w:t>không tự tính quy đổi lượt</w:t>
      </w:r>
      <w:r>
        <w:t>.</w:t>
      </w:r>
    </w:p>
    <w:p w14:paraId="08C93FFA" w14:textId="756F1BCC" w:rsidR="00A044E5" w:rsidRDefault="00F424FB" w:rsidP="00F424FB">
      <w:pPr>
        <w:pStyle w:val="BodyText"/>
        <w:keepNext w:val="0"/>
        <w:suppressAutoHyphens w:val="0"/>
        <w:spacing w:before="0"/>
        <w:rPr>
          <w:rFonts w:ascii="Times New Roman" w:hAnsi="Times New Roman"/>
          <w:sz w:val="26"/>
          <w:szCs w:val="26"/>
        </w:rPr>
      </w:pPr>
      <w:r>
        <w:t xml:space="preserve">Tài liệu là cơ sở để: (1) </w:t>
      </w:r>
      <w:r>
        <w:rPr>
          <w:rStyle w:val="Strong"/>
        </w:rPr>
        <w:t>BI</w:t>
      </w:r>
      <w:r>
        <w:t xml:space="preserve"> xây dựng phần tính quy đổi lượt theo ngày và 2 báo cáo output; (2) </w:t>
      </w:r>
      <w:r>
        <w:rPr>
          <w:rStyle w:val="Strong"/>
        </w:rPr>
        <w:t>VTMan</w:t>
      </w:r>
      <w:r>
        <w:t xml:space="preserve"> xây dựng leaderboard, vòng quay và phần tiếp nhận dữ liệu; (3) </w:t>
      </w:r>
      <w:r>
        <w:rPr>
          <w:rStyle w:val="Strong"/>
        </w:rPr>
        <w:t>Kinh doanh</w:t>
      </w:r>
      <w:r>
        <w:t xml:space="preserve"> vận hành khâu export–chuyển dữ liệu ở giai đoạn 1; (4) </w:t>
      </w:r>
      <w:r>
        <w:rPr>
          <w:rStyle w:val="Strong"/>
        </w:rPr>
        <w:t>ĐHKD</w:t>
      </w:r>
      <w:r>
        <w:t xml:space="preserve"> tổ chức đối soát, hậu kiểm</w:t>
      </w:r>
    </w:p>
    <w:p w14:paraId="54699D00" w14:textId="54A60DD0" w:rsidR="008A785E" w:rsidRDefault="008A785E" w:rsidP="00F424FB">
      <w:pPr>
        <w:pStyle w:val="Heading2"/>
        <w:tabs>
          <w:tab w:val="clear" w:pos="720"/>
          <w:tab w:val="num" w:pos="576"/>
        </w:tabs>
        <w:suppressAutoHyphens w:val="0"/>
        <w:spacing w:before="0" w:line="312" w:lineRule="auto"/>
        <w:rPr>
          <w:rFonts w:ascii="Times New Roman" w:hAnsi="Times New Roman" w:cs="Times New Roman"/>
          <w:color w:val="auto"/>
          <w:sz w:val="26"/>
          <w:szCs w:val="26"/>
        </w:rPr>
      </w:pPr>
      <w:r w:rsidRPr="00622608">
        <w:rPr>
          <w:rFonts w:ascii="Times New Roman" w:hAnsi="Times New Roman" w:cs="Times New Roman"/>
          <w:color w:val="auto"/>
          <w:sz w:val="26"/>
          <w:szCs w:val="26"/>
        </w:rPr>
        <w:t>Phạm vi</w:t>
      </w:r>
      <w:bookmarkEnd w:id="5"/>
      <w:bookmarkEnd w:id="6"/>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266"/>
        <w:gridCol w:w="7954"/>
      </w:tblGrid>
      <w:tr w:rsidR="00F424FB" w14:paraId="6EBDC496" w14:textId="77777777" w:rsidTr="00004B50">
        <w:trPr>
          <w:cantSplit/>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AEB494" w14:textId="77777777" w:rsidR="00F424FB" w:rsidRDefault="00F424FB" w:rsidP="00004B50">
            <w:pPr>
              <w:pStyle w:val="NormalWeb"/>
              <w:jc w:val="center"/>
            </w:pPr>
            <w:r>
              <w:rPr>
                <w:rStyle w:val="Strong"/>
              </w:rPr>
              <w:t> Danh mục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525CC5" w14:textId="77777777" w:rsidR="00F424FB" w:rsidRDefault="00F424FB" w:rsidP="00004B50">
            <w:pPr>
              <w:pStyle w:val="NormalWeb"/>
              <w:jc w:val="center"/>
            </w:pPr>
            <w:r>
              <w:rPr>
                <w:rStyle w:val="Strong"/>
              </w:rPr>
              <w:t>Mô tả </w:t>
            </w:r>
          </w:p>
        </w:tc>
      </w:tr>
      <w:tr w:rsidR="00F424FB" w14:paraId="2165D20E" w14:textId="77777777" w:rsidTr="00004B50">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2B923A" w14:textId="77777777" w:rsidR="00F424FB" w:rsidRDefault="00F424FB" w:rsidP="00004B50">
            <w:pPr>
              <w:pStyle w:val="NormalWeb"/>
            </w:pPr>
            <w:r>
              <w:t>Mô-đun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5658D" w14:textId="77777777" w:rsidR="00F424FB" w:rsidRDefault="00F424FB" w:rsidP="00004B50">
            <w:pPr>
              <w:pStyle w:val="NormalWeb"/>
            </w:pPr>
            <w:r>
              <w:t>Chương trình thi đua nội bộ "Quý 3 tăng tốc – Bứt phá sản lượng" (TTDVCP) — ghi nhận hoạt động NVKD trên CRM, BI quy đổi lượt quay số may mắn theo ngày, giao dữ liệu sang VTMan để hiển thị leaderboard và vận hành vòng quay</w:t>
            </w:r>
          </w:p>
        </w:tc>
      </w:tr>
      <w:tr w:rsidR="00F424FB" w14:paraId="5B44A1E0" w14:textId="77777777" w:rsidTr="00004B50">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81D74" w14:textId="77777777" w:rsidR="00F424FB" w:rsidRDefault="00F424FB" w:rsidP="00004B50">
            <w:pPr>
              <w:pStyle w:val="NormalWeb"/>
            </w:pPr>
            <w:r>
              <w:t>Nền tảng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ED816" w14:textId="77777777" w:rsidR="00F424FB" w:rsidRDefault="00F424FB" w:rsidP="00004B50">
            <w:pPr>
              <w:pStyle w:val="NormalWeb"/>
            </w:pPr>
            <w:r>
              <w:t xml:space="preserve">App VTMan (nơi diễn ra hoạt động nghiệp vụ); BI (tính quy đổi lượt); </w:t>
            </w:r>
            <w:r>
              <w:rPr>
                <w:rStyle w:val="Strong"/>
              </w:rPr>
              <w:t>Giai đoạn 1</w:t>
            </w:r>
            <w:r>
              <w:t xml:space="preserve">: landing page (chỉ xem leaderboard); </w:t>
            </w:r>
            <w:r>
              <w:rPr>
                <w:rStyle w:val="Strong"/>
              </w:rPr>
              <w:t>Giai đoạn 2</w:t>
            </w:r>
            <w:r>
              <w:t>: app VTMan (leaderboard + vòng quay)</w:t>
            </w:r>
          </w:p>
        </w:tc>
      </w:tr>
      <w:tr w:rsidR="00F424FB" w14:paraId="4F69062F" w14:textId="77777777" w:rsidTr="00004B50">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02FF10" w14:textId="77777777" w:rsidR="00F424FB" w:rsidRDefault="00F424FB" w:rsidP="00004B50">
            <w:pPr>
              <w:pStyle w:val="NormalWeb"/>
            </w:pPr>
            <w:r>
              <w:t>Thời gian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01035" w14:textId="77777777" w:rsidR="00F424FB" w:rsidRDefault="00F424FB" w:rsidP="00004B50">
            <w:pPr>
              <w:pStyle w:val="NormalWeb"/>
            </w:pPr>
            <w:r>
              <w:rPr>
                <w:rStyle w:val="Strong"/>
              </w:rPr>
              <w:t>20/07/2026 – 30/09/2026</w:t>
            </w:r>
          </w:p>
          <w:p w14:paraId="7E7AA3C8" w14:textId="77777777" w:rsidR="00F424FB" w:rsidRDefault="00F424FB" w:rsidP="00004B50">
            <w:pPr>
              <w:pStyle w:val="NormalWeb"/>
            </w:pPr>
            <w:r>
              <w:t xml:space="preserve">2 giai đoạn vận hành: </w:t>
            </w:r>
            <w:r>
              <w:rPr>
                <w:rStyle w:val="Strong"/>
              </w:rPr>
              <w:t>GĐ1 từ 20/07 (trước 28/07)</w:t>
            </w:r>
            <w:r>
              <w:t xml:space="preserve"> — leaderboard trên landing page, chưa quay số; </w:t>
            </w:r>
            <w:r>
              <w:rPr>
                <w:rStyle w:val="Strong"/>
              </w:rPr>
              <w:t>GĐ2 từ 28/07</w:t>
            </w:r>
            <w:r>
              <w:t xml:space="preserve"> — vòng quay + leaderboard trên app VTMan. </w:t>
            </w:r>
          </w:p>
          <w:p w14:paraId="41EA2A64" w14:textId="77777777" w:rsidR="00F424FB" w:rsidRDefault="00F424FB" w:rsidP="00004B50">
            <w:pPr>
              <w:pStyle w:val="NormalWeb"/>
            </w:pPr>
            <w:r>
              <w:rPr>
                <w:rStyle w:val="Strong"/>
              </w:rPr>
              <w:t>Không gia hạn cuối kỳ</w:t>
            </w:r>
            <w:r>
              <w:t xml:space="preserve"> — chương trình đóng theo mốc 30/09. </w:t>
            </w:r>
            <w:r>
              <w:rPr>
                <w:rStyle w:val="Strong"/>
              </w:rPr>
              <w:t>Biên cuối kỳ kiểm thử được (BR-Q3-24)</w:t>
            </w:r>
            <w:r>
              <w:t xml:space="preserve">: sự kiện có ngày ghi nhận </w:t>
            </w:r>
            <w:r>
              <w:rPr>
                <w:rStyle w:val="Strong"/>
              </w:rPr>
              <w:t>sau 30/09/2026 → KHÔNG cấp lượt</w:t>
            </w:r>
            <w:r>
              <w:t xml:space="preserve">; </w:t>
            </w:r>
            <w:r>
              <w:rPr>
                <w:rStyle w:val="Strong"/>
              </w:rPr>
              <w:t>đợt dữ liệu cuối cùng: 8h sáng 01/10/2026</w:t>
            </w:r>
            <w:r>
              <w:t xml:space="preserve"> (lũy kế đến 23:59:59 ngày 30/09) — sau đợt này không cấp thêm lượt</w:t>
            </w:r>
          </w:p>
        </w:tc>
      </w:tr>
      <w:tr w:rsidR="00F424FB" w14:paraId="56021BC6" w14:textId="77777777" w:rsidTr="00004B50">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1F1A56" w14:textId="77777777" w:rsidR="00F424FB" w:rsidRDefault="00F424FB" w:rsidP="00004B50">
            <w:pPr>
              <w:pStyle w:val="NormalWeb"/>
            </w:pPr>
            <w:r>
              <w:lastRenderedPageBreak/>
              <w:t>Chức năng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1FFE0" w14:textId="77777777" w:rsidR="00F424FB" w:rsidRDefault="00F424FB" w:rsidP="00004B50">
            <w:pPr>
              <w:pStyle w:val="NormalWeb"/>
            </w:pPr>
            <w:r>
              <w:t>UC-01: Quy đổi lượt quay từ hoạt động NVKD (BI tính theo ngày); UC-02: Giao nhận dữ liệu lượt quay BI → VTMan (2 giai đoạn); UC-03: Điều chỉnh ngưỡng "Rời bỏ dịch vụ" 60 → 30 ngày; UC-04: Chỉnh sửa tick "chia dữ liệu về cho bản thân" khi tạo mới KH (kho dữ liệu chung)</w:t>
            </w:r>
          </w:p>
        </w:tc>
      </w:tr>
      <w:tr w:rsidR="00F424FB" w14:paraId="65D25063" w14:textId="77777777" w:rsidTr="00004B50">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06E3F" w14:textId="77777777" w:rsidR="00F424FB" w:rsidRDefault="00F424FB" w:rsidP="00004B50">
            <w:pPr>
              <w:pStyle w:val="NormalWeb"/>
            </w:pPr>
            <w:r>
              <w:t>Constraint cứng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22F45" w14:textId="77777777" w:rsidR="00F424FB" w:rsidRDefault="00F424FB" w:rsidP="00004B50">
            <w:pPr>
              <w:pStyle w:val="NormalWeb"/>
            </w:pPr>
            <w:r>
              <w:rPr>
                <w:rStyle w:val="Strong"/>
              </w:rPr>
              <w:t>Lịch dữ liệu</w:t>
            </w:r>
            <w:r>
              <w:t>: 8h sáng ngày N có dữ liệu lũy kế đến 23:59:59 ngày N−1 — BI</w:t>
            </w:r>
          </w:p>
          <w:p w14:paraId="3F9C2F60" w14:textId="77777777" w:rsidR="00F424FB" w:rsidRDefault="00F424FB" w:rsidP="00004B50">
            <w:pPr>
              <w:pStyle w:val="NormalWeb"/>
            </w:pPr>
            <w:r>
              <w:rPr>
                <w:rStyle w:val="Strong"/>
              </w:rPr>
              <w:t>Phân vai</w:t>
            </w:r>
            <w:r>
              <w:t xml:space="preserve">: BI tính tổng lượt quay theo ngày; VTMan chủ động cộng trừ để hiển thị theo bộ lọc ngày/tuần (Thứ 2–Chủ nhật)/tháng (1–30/31)/quý và tự trừ lượt khi quay — </w:t>
            </w:r>
            <w:r>
              <w:rPr>
                <w:rStyle w:val="Strong"/>
              </w:rPr>
              <w:t>VTMan không tự tính quy đổi</w:t>
            </w:r>
            <w:r>
              <w:t>; CRM là nơi diễn ra hoạt động nghiệp vụ (tạo KH, phê duyệt cơ hội, chuyển quyền sở hữu) — nguồn dữ liệu hoạt động cho BI</w:t>
            </w:r>
          </w:p>
        </w:tc>
      </w:tr>
    </w:tbl>
    <w:p w14:paraId="016CB650" w14:textId="77777777" w:rsidR="00F424FB" w:rsidRPr="00622608" w:rsidRDefault="00F424FB" w:rsidP="00F424FB">
      <w:pPr>
        <w:pStyle w:val="Heading2"/>
        <w:numPr>
          <w:ilvl w:val="0"/>
          <w:numId w:val="0"/>
        </w:numPr>
        <w:tabs>
          <w:tab w:val="clear" w:pos="720"/>
        </w:tabs>
        <w:suppressAutoHyphens w:val="0"/>
        <w:spacing w:before="0" w:after="0" w:line="312" w:lineRule="auto"/>
        <w:rPr>
          <w:rFonts w:ascii="Times New Roman" w:hAnsi="Times New Roman" w:cs="Times New Roman"/>
          <w:color w:val="auto"/>
          <w:sz w:val="26"/>
          <w:szCs w:val="26"/>
        </w:rPr>
      </w:pPr>
    </w:p>
    <w:p w14:paraId="3DDCB5FF" w14:textId="49A05FE5" w:rsidR="008A785E" w:rsidRPr="00622608" w:rsidRDefault="008A785E" w:rsidP="00870694">
      <w:pPr>
        <w:pStyle w:val="Heading2"/>
        <w:tabs>
          <w:tab w:val="clear" w:pos="720"/>
          <w:tab w:val="num" w:pos="576"/>
        </w:tabs>
        <w:suppressAutoHyphens w:val="0"/>
        <w:spacing w:before="0" w:after="0" w:line="312" w:lineRule="auto"/>
        <w:rPr>
          <w:rFonts w:ascii="Times New Roman" w:hAnsi="Times New Roman" w:cs="Times New Roman"/>
          <w:color w:val="auto"/>
          <w:sz w:val="26"/>
          <w:szCs w:val="26"/>
        </w:rPr>
      </w:pPr>
      <w:bookmarkStart w:id="7" w:name="_Toc241028671"/>
      <w:bookmarkStart w:id="8" w:name="_Toc315976229"/>
      <w:r w:rsidRPr="00622608">
        <w:rPr>
          <w:rFonts w:ascii="Times New Roman" w:hAnsi="Times New Roman" w:cs="Times New Roman"/>
          <w:color w:val="auto"/>
          <w:sz w:val="26"/>
          <w:szCs w:val="26"/>
        </w:rPr>
        <w:t>Khái niệm, thuật ngữ</w:t>
      </w:r>
      <w:bookmarkEnd w:id="7"/>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517"/>
        <w:gridCol w:w="7169"/>
      </w:tblGrid>
      <w:tr w:rsidR="005C668D" w:rsidRPr="00622608" w14:paraId="090FC914" w14:textId="77777777" w:rsidTr="00F424FB">
        <w:tc>
          <w:tcPr>
            <w:tcW w:w="323" w:type="pct"/>
            <w:shd w:val="clear" w:color="auto" w:fill="D9EAF7"/>
            <w:vAlign w:val="center"/>
          </w:tcPr>
          <w:p w14:paraId="0EC8C36D" w14:textId="036DBBD1" w:rsidR="005C668D" w:rsidRPr="00622608" w:rsidRDefault="005C668D" w:rsidP="005C668D">
            <w:pPr>
              <w:rPr>
                <w:rFonts w:ascii="Times New Roman" w:hAnsi="Times New Roman"/>
                <w:sz w:val="26"/>
                <w:szCs w:val="26"/>
              </w:rPr>
            </w:pPr>
            <w:r>
              <w:rPr>
                <w:b/>
                <w:bCs/>
              </w:rPr>
              <w:t>STT</w:t>
            </w:r>
          </w:p>
        </w:tc>
        <w:tc>
          <w:tcPr>
            <w:tcW w:w="817" w:type="pct"/>
            <w:shd w:val="clear" w:color="auto" w:fill="D9EAF7"/>
            <w:vAlign w:val="center"/>
          </w:tcPr>
          <w:p w14:paraId="0A0F6F05" w14:textId="3CFA9A7C" w:rsidR="005C668D" w:rsidRPr="00622608" w:rsidRDefault="005C668D" w:rsidP="005C668D">
            <w:pPr>
              <w:rPr>
                <w:rFonts w:ascii="Times New Roman" w:hAnsi="Times New Roman"/>
                <w:sz w:val="26"/>
                <w:szCs w:val="26"/>
              </w:rPr>
            </w:pPr>
            <w:r>
              <w:rPr>
                <w:b/>
                <w:bCs/>
              </w:rPr>
              <w:t>Thuật ngữ</w:t>
            </w:r>
          </w:p>
        </w:tc>
        <w:tc>
          <w:tcPr>
            <w:tcW w:w="3861" w:type="pct"/>
            <w:shd w:val="clear" w:color="auto" w:fill="D9EAF7"/>
            <w:vAlign w:val="center"/>
          </w:tcPr>
          <w:p w14:paraId="0D22BF41" w14:textId="6B6B2A3D" w:rsidR="005C668D" w:rsidRPr="00622608" w:rsidRDefault="005C668D" w:rsidP="005C668D">
            <w:pPr>
              <w:rPr>
                <w:rFonts w:ascii="Times New Roman" w:hAnsi="Times New Roman"/>
                <w:sz w:val="26"/>
                <w:szCs w:val="26"/>
              </w:rPr>
            </w:pPr>
            <w:r>
              <w:rPr>
                <w:b/>
                <w:bCs/>
              </w:rPr>
              <w:t>Mô tả</w:t>
            </w:r>
          </w:p>
        </w:tc>
      </w:tr>
      <w:tr w:rsidR="005C668D" w:rsidRPr="00622608" w14:paraId="5F514A3E" w14:textId="77777777" w:rsidTr="00F424FB">
        <w:tc>
          <w:tcPr>
            <w:tcW w:w="323" w:type="pct"/>
            <w:vAlign w:val="center"/>
          </w:tcPr>
          <w:p w14:paraId="14422DCF" w14:textId="01850A82" w:rsidR="005C668D" w:rsidRPr="00622608" w:rsidRDefault="005C668D" w:rsidP="005C668D">
            <w:pPr>
              <w:rPr>
                <w:rFonts w:ascii="Times New Roman" w:hAnsi="Times New Roman"/>
                <w:sz w:val="26"/>
                <w:szCs w:val="26"/>
              </w:rPr>
            </w:pPr>
            <w:r>
              <w:t>1</w:t>
            </w:r>
          </w:p>
        </w:tc>
        <w:tc>
          <w:tcPr>
            <w:tcW w:w="817" w:type="pct"/>
            <w:vAlign w:val="center"/>
          </w:tcPr>
          <w:p w14:paraId="3DA1BB0A" w14:textId="5A915F35" w:rsidR="005C668D" w:rsidRPr="00622608" w:rsidRDefault="00C130FC" w:rsidP="005C668D">
            <w:pPr>
              <w:rPr>
                <w:rFonts w:ascii="Times New Roman" w:hAnsi="Times New Roman"/>
                <w:sz w:val="26"/>
                <w:szCs w:val="26"/>
              </w:rPr>
            </w:pPr>
            <w:r>
              <w:t>KH</w:t>
            </w:r>
          </w:p>
        </w:tc>
        <w:tc>
          <w:tcPr>
            <w:tcW w:w="3861" w:type="pct"/>
            <w:vAlign w:val="center"/>
          </w:tcPr>
          <w:p w14:paraId="00914002" w14:textId="690802A0" w:rsidR="005C668D" w:rsidRPr="00622608" w:rsidRDefault="00C130FC" w:rsidP="005C668D">
            <w:pPr>
              <w:rPr>
                <w:rFonts w:ascii="Times New Roman" w:hAnsi="Times New Roman"/>
                <w:sz w:val="26"/>
                <w:szCs w:val="26"/>
              </w:rPr>
            </w:pPr>
            <w:r>
              <w:t>Khách hàng</w:t>
            </w:r>
            <w:r w:rsidR="005C668D">
              <w:t>.</w:t>
            </w:r>
          </w:p>
        </w:tc>
      </w:tr>
      <w:tr w:rsidR="00C130FC" w:rsidRPr="00622608" w14:paraId="60475991" w14:textId="77777777" w:rsidTr="00F424FB">
        <w:tc>
          <w:tcPr>
            <w:tcW w:w="323" w:type="pct"/>
            <w:vAlign w:val="center"/>
          </w:tcPr>
          <w:p w14:paraId="2CE638AF" w14:textId="63A8D1C3" w:rsidR="00C130FC" w:rsidRDefault="00C130FC" w:rsidP="005C668D">
            <w:r>
              <w:t>2</w:t>
            </w:r>
          </w:p>
        </w:tc>
        <w:tc>
          <w:tcPr>
            <w:tcW w:w="817" w:type="pct"/>
            <w:vAlign w:val="center"/>
          </w:tcPr>
          <w:p w14:paraId="17194B92" w14:textId="38CD063C" w:rsidR="00C130FC" w:rsidRDefault="00C130FC" w:rsidP="005C668D">
            <w:r>
              <w:t>NVKD</w:t>
            </w:r>
          </w:p>
        </w:tc>
        <w:tc>
          <w:tcPr>
            <w:tcW w:w="3861" w:type="pct"/>
            <w:vAlign w:val="center"/>
          </w:tcPr>
          <w:p w14:paraId="4074EA25" w14:textId="0EFFB353" w:rsidR="00C130FC" w:rsidRDefault="00BA6171" w:rsidP="005C668D">
            <w:r>
              <w:t>Nhân viên kinh doanh</w:t>
            </w:r>
          </w:p>
        </w:tc>
      </w:tr>
      <w:tr w:rsidR="008C18FC" w:rsidRPr="00622608" w14:paraId="43A12C39" w14:textId="77777777" w:rsidTr="00F424FB">
        <w:tc>
          <w:tcPr>
            <w:tcW w:w="323" w:type="pct"/>
            <w:vAlign w:val="center"/>
          </w:tcPr>
          <w:p w14:paraId="240A830B" w14:textId="71CB8169" w:rsidR="008C18FC" w:rsidRDefault="008C18FC" w:rsidP="005C668D">
            <w:r>
              <w:t>3</w:t>
            </w:r>
          </w:p>
        </w:tc>
        <w:tc>
          <w:tcPr>
            <w:tcW w:w="817" w:type="pct"/>
            <w:vAlign w:val="center"/>
          </w:tcPr>
          <w:p w14:paraId="4251F0EC" w14:textId="743F7B40" w:rsidR="008C18FC" w:rsidRDefault="00C41EEA" w:rsidP="005C668D">
            <w:r>
              <w:t>DB</w:t>
            </w:r>
          </w:p>
        </w:tc>
        <w:tc>
          <w:tcPr>
            <w:tcW w:w="3861" w:type="pct"/>
            <w:vAlign w:val="center"/>
          </w:tcPr>
          <w:p w14:paraId="5C9462DA" w14:textId="52C76A06" w:rsidR="008C18FC" w:rsidRDefault="00C41EEA" w:rsidP="005C668D">
            <w:r>
              <w:t>Database</w:t>
            </w:r>
          </w:p>
        </w:tc>
      </w:tr>
    </w:tbl>
    <w:p w14:paraId="573ECFFA" w14:textId="569709D6" w:rsidR="008A785E" w:rsidRPr="00622608" w:rsidRDefault="008A785E" w:rsidP="00870694">
      <w:pPr>
        <w:spacing w:before="0" w:after="0" w:line="312" w:lineRule="auto"/>
        <w:rPr>
          <w:rFonts w:ascii="Times New Roman" w:hAnsi="Times New Roman"/>
          <w:i/>
          <w:sz w:val="26"/>
          <w:szCs w:val="26"/>
        </w:rPr>
      </w:pPr>
    </w:p>
    <w:p w14:paraId="1FBD8995" w14:textId="24AD6968" w:rsidR="008A785E" w:rsidRPr="00622608" w:rsidRDefault="008A785E" w:rsidP="00870694">
      <w:pPr>
        <w:pStyle w:val="Heading2"/>
        <w:tabs>
          <w:tab w:val="clear" w:pos="720"/>
          <w:tab w:val="num" w:pos="576"/>
        </w:tabs>
        <w:suppressAutoHyphens w:val="0"/>
        <w:spacing w:before="0" w:after="0" w:line="312" w:lineRule="auto"/>
        <w:rPr>
          <w:rFonts w:ascii="Times New Roman" w:hAnsi="Times New Roman" w:cs="Times New Roman"/>
          <w:color w:val="auto"/>
          <w:sz w:val="26"/>
          <w:szCs w:val="26"/>
        </w:rPr>
      </w:pPr>
      <w:bookmarkStart w:id="9" w:name="_Toc241028672"/>
      <w:bookmarkStart w:id="10" w:name="_Toc315976230"/>
      <w:r w:rsidRPr="00622608">
        <w:rPr>
          <w:rFonts w:ascii="Times New Roman" w:hAnsi="Times New Roman" w:cs="Times New Roman"/>
          <w:color w:val="auto"/>
          <w:sz w:val="26"/>
          <w:szCs w:val="26"/>
        </w:rPr>
        <w:t>Tài liệu tham khảo</w:t>
      </w:r>
      <w:bookmarkEnd w:id="9"/>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3796"/>
        <w:gridCol w:w="4810"/>
      </w:tblGrid>
      <w:tr w:rsidR="006D5684" w:rsidRPr="00622608" w14:paraId="0FE7E88C" w14:textId="77777777" w:rsidTr="00F424FB">
        <w:tc>
          <w:tcPr>
            <w:tcW w:w="366" w:type="pct"/>
            <w:shd w:val="clear" w:color="auto" w:fill="D9EAF7"/>
          </w:tcPr>
          <w:p w14:paraId="083E1DB0" w14:textId="77777777" w:rsidR="006D5684" w:rsidRPr="00622608" w:rsidRDefault="006D5684" w:rsidP="006D5684">
            <w:pPr>
              <w:rPr>
                <w:rFonts w:ascii="Times New Roman" w:hAnsi="Times New Roman"/>
                <w:sz w:val="26"/>
                <w:szCs w:val="26"/>
              </w:rPr>
            </w:pPr>
            <w:r w:rsidRPr="00622608">
              <w:rPr>
                <w:rFonts w:ascii="Times New Roman" w:hAnsi="Times New Roman"/>
                <w:sz w:val="26"/>
                <w:szCs w:val="26"/>
              </w:rPr>
              <w:t>STT</w:t>
            </w:r>
          </w:p>
        </w:tc>
        <w:tc>
          <w:tcPr>
            <w:tcW w:w="2044" w:type="pct"/>
            <w:shd w:val="clear" w:color="auto" w:fill="D9EAF7"/>
          </w:tcPr>
          <w:p w14:paraId="5205A5B4" w14:textId="77777777" w:rsidR="006D5684" w:rsidRPr="00622608" w:rsidRDefault="006D5684" w:rsidP="006D5684">
            <w:pPr>
              <w:rPr>
                <w:rFonts w:ascii="Times New Roman" w:hAnsi="Times New Roman"/>
                <w:sz w:val="26"/>
                <w:szCs w:val="26"/>
              </w:rPr>
            </w:pPr>
            <w:r w:rsidRPr="00622608">
              <w:rPr>
                <w:rFonts w:ascii="Times New Roman" w:hAnsi="Times New Roman"/>
                <w:sz w:val="26"/>
                <w:szCs w:val="26"/>
              </w:rPr>
              <w:t>Tài liệu/Nguồn</w:t>
            </w:r>
          </w:p>
        </w:tc>
        <w:tc>
          <w:tcPr>
            <w:tcW w:w="2590" w:type="pct"/>
            <w:shd w:val="clear" w:color="auto" w:fill="D9EAF7"/>
          </w:tcPr>
          <w:p w14:paraId="3DB2D025" w14:textId="77777777" w:rsidR="006D5684" w:rsidRPr="00622608" w:rsidRDefault="006D5684" w:rsidP="006D5684">
            <w:pPr>
              <w:rPr>
                <w:rFonts w:ascii="Times New Roman" w:hAnsi="Times New Roman"/>
                <w:sz w:val="26"/>
                <w:szCs w:val="26"/>
              </w:rPr>
            </w:pPr>
            <w:r w:rsidRPr="00622608">
              <w:rPr>
                <w:rFonts w:ascii="Times New Roman" w:hAnsi="Times New Roman"/>
                <w:sz w:val="26"/>
                <w:szCs w:val="26"/>
              </w:rPr>
              <w:t>Mô tả</w:t>
            </w:r>
          </w:p>
        </w:tc>
      </w:tr>
      <w:tr w:rsidR="00F424FB" w:rsidRPr="00622608" w14:paraId="76382D12" w14:textId="77777777" w:rsidTr="00F424FB">
        <w:tc>
          <w:tcPr>
            <w:tcW w:w="366" w:type="pct"/>
            <w:vAlign w:val="center"/>
          </w:tcPr>
          <w:p w14:paraId="5A427A91" w14:textId="05AA3484" w:rsidR="00F424FB" w:rsidRPr="00622608" w:rsidRDefault="00F424FB" w:rsidP="00F424FB">
            <w:pPr>
              <w:rPr>
                <w:rFonts w:ascii="Times New Roman" w:hAnsi="Times New Roman"/>
                <w:sz w:val="26"/>
                <w:szCs w:val="26"/>
              </w:rPr>
            </w:pPr>
            <w:r>
              <w:t>1</w:t>
            </w:r>
          </w:p>
        </w:tc>
        <w:tc>
          <w:tcPr>
            <w:tcW w:w="2044" w:type="pct"/>
            <w:vAlign w:val="center"/>
          </w:tcPr>
          <w:p w14:paraId="4364E205" w14:textId="313DF919" w:rsidR="00F424FB" w:rsidRPr="00622608" w:rsidRDefault="00F424FB" w:rsidP="00F424FB">
            <w:pPr>
              <w:rPr>
                <w:rFonts w:ascii="Times New Roman" w:hAnsi="Times New Roman"/>
                <w:sz w:val="26"/>
                <w:szCs w:val="26"/>
              </w:rPr>
            </w:pPr>
            <w:r>
              <w:t>Tờ trình chương trình "Quý 3 tăng tốc – Bứt phá sản lượng" — TTDVCP</w:t>
            </w:r>
          </w:p>
        </w:tc>
        <w:tc>
          <w:tcPr>
            <w:tcW w:w="2590" w:type="pct"/>
            <w:vAlign w:val="center"/>
          </w:tcPr>
          <w:p w14:paraId="103FAF63" w14:textId="15090DA8" w:rsidR="00F424FB" w:rsidRPr="00622608" w:rsidRDefault="00933284" w:rsidP="00F424FB">
            <w:pPr>
              <w:rPr>
                <w:rFonts w:ascii="Times New Roman" w:hAnsi="Times New Roman"/>
                <w:sz w:val="26"/>
                <w:szCs w:val="26"/>
              </w:rPr>
            </w:pPr>
            <w:hyperlink r:id="rId8" w:history="1">
              <w:r w:rsidR="00F424FB">
                <w:rPr>
                  <w:rStyle w:val="Hyperlink"/>
                </w:rPr>
                <w:t>Tờ trình chương trình Quý 3 tăng tốc - bứt phá sản lượng.docx</w:t>
              </w:r>
            </w:hyperlink>
          </w:p>
        </w:tc>
      </w:tr>
      <w:tr w:rsidR="00F424FB" w:rsidRPr="00622608" w14:paraId="55AFC1DE" w14:textId="77777777" w:rsidTr="00F424FB">
        <w:tc>
          <w:tcPr>
            <w:tcW w:w="366" w:type="pct"/>
            <w:vAlign w:val="center"/>
          </w:tcPr>
          <w:p w14:paraId="64261003" w14:textId="7C69A6CF" w:rsidR="00F424FB" w:rsidRPr="00622608" w:rsidRDefault="00F424FB" w:rsidP="00F424FB">
            <w:pPr>
              <w:rPr>
                <w:rFonts w:ascii="Times New Roman" w:hAnsi="Times New Roman"/>
                <w:sz w:val="26"/>
                <w:szCs w:val="26"/>
              </w:rPr>
            </w:pPr>
            <w:r>
              <w:t>2</w:t>
            </w:r>
          </w:p>
        </w:tc>
        <w:tc>
          <w:tcPr>
            <w:tcW w:w="2044" w:type="pct"/>
            <w:vAlign w:val="center"/>
          </w:tcPr>
          <w:p w14:paraId="23412253" w14:textId="0BC0E383" w:rsidR="00F424FB" w:rsidRPr="00622608" w:rsidRDefault="00F424FB" w:rsidP="00F424FB">
            <w:pPr>
              <w:rPr>
                <w:rFonts w:ascii="Times New Roman" w:hAnsi="Times New Roman"/>
                <w:sz w:val="26"/>
                <w:szCs w:val="26"/>
              </w:rPr>
            </w:pPr>
            <w:r>
              <w:t>Tài liệu EPACKET </w:t>
            </w:r>
          </w:p>
        </w:tc>
        <w:tc>
          <w:tcPr>
            <w:tcW w:w="2590" w:type="pct"/>
            <w:vAlign w:val="center"/>
          </w:tcPr>
          <w:p w14:paraId="14CE9ED3" w14:textId="4335E5AC" w:rsidR="00F424FB" w:rsidRPr="00622608" w:rsidRDefault="00933284" w:rsidP="00F424FB">
            <w:pPr>
              <w:rPr>
                <w:rFonts w:ascii="Times New Roman" w:hAnsi="Times New Roman"/>
                <w:sz w:val="26"/>
                <w:szCs w:val="26"/>
              </w:rPr>
            </w:pPr>
            <w:hyperlink r:id="rId9" w:history="1">
              <w:r w:rsidR="00F424FB">
                <w:rPr>
                  <w:rStyle w:val="Hyperlink"/>
                </w:rPr>
                <w:t>2. [CRM 2.0 - Chuyển phát] Quản lý khách hàng - EPACKET</w:t>
              </w:r>
            </w:hyperlink>
          </w:p>
        </w:tc>
      </w:tr>
      <w:tr w:rsidR="00F424FB" w:rsidRPr="00622608" w14:paraId="522C469C" w14:textId="77777777" w:rsidTr="00F424FB">
        <w:tc>
          <w:tcPr>
            <w:tcW w:w="366" w:type="pct"/>
            <w:vAlign w:val="center"/>
          </w:tcPr>
          <w:p w14:paraId="52AD4AD9" w14:textId="1F967692" w:rsidR="00F424FB" w:rsidRPr="00622608" w:rsidRDefault="00F424FB" w:rsidP="00F424FB">
            <w:pPr>
              <w:rPr>
                <w:rFonts w:ascii="Times New Roman" w:hAnsi="Times New Roman"/>
                <w:sz w:val="26"/>
                <w:szCs w:val="26"/>
              </w:rPr>
            </w:pPr>
            <w:r>
              <w:t>3</w:t>
            </w:r>
          </w:p>
        </w:tc>
        <w:tc>
          <w:tcPr>
            <w:tcW w:w="2044" w:type="pct"/>
            <w:vAlign w:val="center"/>
          </w:tcPr>
          <w:p w14:paraId="5D1D4192" w14:textId="05591E96" w:rsidR="00F424FB" w:rsidRPr="00622608" w:rsidRDefault="00F424FB" w:rsidP="00F424FB">
            <w:pPr>
              <w:rPr>
                <w:rFonts w:ascii="Times New Roman" w:hAnsi="Times New Roman"/>
                <w:sz w:val="26"/>
                <w:szCs w:val="26"/>
              </w:rPr>
            </w:pPr>
            <w:r>
              <w:t>Tài liệu VIPO (UC03, BH33)</w:t>
            </w:r>
          </w:p>
        </w:tc>
        <w:tc>
          <w:tcPr>
            <w:tcW w:w="2590" w:type="pct"/>
            <w:vAlign w:val="center"/>
          </w:tcPr>
          <w:p w14:paraId="4669569B" w14:textId="0E9DD017" w:rsidR="00F424FB" w:rsidRPr="00622608" w:rsidRDefault="00933284" w:rsidP="00F424FB">
            <w:pPr>
              <w:rPr>
                <w:rFonts w:ascii="Times New Roman" w:hAnsi="Times New Roman"/>
                <w:sz w:val="26"/>
                <w:szCs w:val="26"/>
              </w:rPr>
            </w:pPr>
            <w:hyperlink r:id="rId10" w:history="1">
              <w:r w:rsidR="00F424FB">
                <w:rPr>
                  <w:rStyle w:val="Hyperlink"/>
                </w:rPr>
                <w:t>1. [CRM 2.0 - Chuyển phát] Quản lý khách hàng - VIPO</w:t>
              </w:r>
            </w:hyperlink>
          </w:p>
        </w:tc>
      </w:tr>
    </w:tbl>
    <w:p w14:paraId="49EE51B8" w14:textId="77777777" w:rsidR="00C2682A" w:rsidRPr="00622608" w:rsidRDefault="00C2682A" w:rsidP="00870694">
      <w:pPr>
        <w:pStyle w:val="Heading1"/>
        <w:widowControl w:val="0"/>
        <w:tabs>
          <w:tab w:val="clear" w:pos="720"/>
        </w:tabs>
        <w:suppressAutoHyphens w:val="0"/>
        <w:spacing w:before="0" w:after="0" w:line="312" w:lineRule="auto"/>
        <w:ind w:left="360" w:hanging="360"/>
        <w:rPr>
          <w:color w:val="auto"/>
          <w:sz w:val="26"/>
          <w:szCs w:val="26"/>
        </w:rPr>
      </w:pPr>
      <w:bookmarkStart w:id="11" w:name="_Toc315976232"/>
      <w:r w:rsidRPr="00622608">
        <w:rPr>
          <w:color w:val="auto"/>
          <w:sz w:val="26"/>
          <w:szCs w:val="26"/>
        </w:rPr>
        <w:t>TỔNG QUAN GIẢI PHÁP</w:t>
      </w:r>
      <w:bookmarkEnd w:id="11"/>
    </w:p>
    <w:p w14:paraId="56C1DB41" w14:textId="73DE3401" w:rsidR="00C2682A" w:rsidRPr="00054F9F" w:rsidRDefault="006D5684" w:rsidP="00870694">
      <w:pPr>
        <w:pStyle w:val="Heading2"/>
        <w:tabs>
          <w:tab w:val="clear" w:pos="720"/>
          <w:tab w:val="num" w:pos="576"/>
        </w:tabs>
        <w:suppressAutoHyphens w:val="0"/>
        <w:spacing w:before="0" w:after="0" w:line="312" w:lineRule="auto"/>
        <w:rPr>
          <w:rFonts w:ascii="Times New Roman" w:hAnsi="Times New Roman" w:cs="Times New Roman"/>
          <w:color w:val="auto"/>
          <w:sz w:val="26"/>
          <w:szCs w:val="26"/>
        </w:rPr>
      </w:pPr>
      <w:r w:rsidRPr="00622608">
        <w:rPr>
          <w:rFonts w:ascii="Times New Roman" w:hAnsi="Times New Roman" w:cs="Times New Roman"/>
          <w:color w:val="auto"/>
          <w:sz w:val="26"/>
          <w:szCs w:val="26"/>
          <w:lang w:val="vi-VN"/>
        </w:rPr>
        <w:t>Hiện trạng</w:t>
      </w:r>
    </w:p>
    <w:p w14:paraId="2E7DF297" w14:textId="22F0FC61" w:rsidR="00054F9F" w:rsidRPr="00054F9F" w:rsidRDefault="00054F9F" w:rsidP="00C130FC">
      <w:pPr>
        <w:pStyle w:val="Heading6"/>
      </w:pPr>
      <w:r>
        <w:t>Đã có các đầu API quay thưởng ở chương trình quay thưởng đợt tết nguyên đán 2026.</w:t>
      </w:r>
    </w:p>
    <w:p w14:paraId="382B9F6B" w14:textId="03F42D45" w:rsidR="00054F9F" w:rsidRDefault="006D5684" w:rsidP="00C130FC">
      <w:pPr>
        <w:pStyle w:val="Heading2"/>
        <w:rPr>
          <w:rFonts w:ascii="Times New Roman" w:hAnsi="Times New Roman" w:cs="Times New Roman"/>
          <w:sz w:val="26"/>
          <w:szCs w:val="26"/>
        </w:rPr>
      </w:pPr>
      <w:r w:rsidRPr="00622608">
        <w:rPr>
          <w:rFonts w:ascii="Times New Roman" w:hAnsi="Times New Roman" w:cs="Times New Roman"/>
          <w:sz w:val="26"/>
          <w:szCs w:val="26"/>
        </w:rPr>
        <w:t>Mục tiêu giải pháp</w:t>
      </w:r>
    </w:p>
    <w:p w14:paraId="49795D53" w14:textId="57D5DA8D" w:rsidR="00C130FC" w:rsidRDefault="00C130FC" w:rsidP="00C130FC">
      <w:pPr>
        <w:pStyle w:val="Heading6"/>
      </w:pPr>
      <w:r>
        <w:t>Tạo worker nhận dữ liệu tổng hơp doanh số và số lượt quay từ BI lưu lại và quy đổi sang lượt quay ở VTMAN.</w:t>
      </w:r>
    </w:p>
    <w:p w14:paraId="18E35508" w14:textId="639568CF" w:rsidR="00C130FC" w:rsidRPr="00C130FC" w:rsidRDefault="00C130FC" w:rsidP="00C130FC">
      <w:pPr>
        <w:pStyle w:val="Heading6"/>
      </w:pPr>
      <w:r>
        <w:t>Tạo các API quay thưởng, DS giải thưởng, Bảng xếp hạng,…</w:t>
      </w:r>
    </w:p>
    <w:p w14:paraId="6CD4D5A0" w14:textId="77777777" w:rsidR="005B2C88" w:rsidRPr="00622608" w:rsidRDefault="005B2C88" w:rsidP="005B2C88">
      <w:pPr>
        <w:pStyle w:val="Heading1"/>
        <w:widowControl w:val="0"/>
        <w:tabs>
          <w:tab w:val="clear" w:pos="720"/>
        </w:tabs>
        <w:suppressAutoHyphens w:val="0"/>
        <w:spacing w:before="0" w:after="0" w:line="312" w:lineRule="auto"/>
        <w:ind w:left="360" w:hanging="360"/>
        <w:rPr>
          <w:color w:val="auto"/>
          <w:sz w:val="26"/>
          <w:szCs w:val="26"/>
        </w:rPr>
      </w:pPr>
      <w:bookmarkStart w:id="12" w:name="_Toc315976235"/>
      <w:r w:rsidRPr="00622608">
        <w:rPr>
          <w:color w:val="auto"/>
          <w:sz w:val="26"/>
          <w:szCs w:val="26"/>
        </w:rPr>
        <w:t>THIẾT KẾ CHI TIẾT</w:t>
      </w:r>
      <w:bookmarkEnd w:id="12"/>
    </w:p>
    <w:p w14:paraId="3790ADA7" w14:textId="2F7CF8DB" w:rsidR="00C2682A" w:rsidRPr="00622608" w:rsidRDefault="00E67FE9" w:rsidP="00E67FE9">
      <w:pPr>
        <w:pStyle w:val="Heading2"/>
        <w:tabs>
          <w:tab w:val="clear" w:pos="720"/>
          <w:tab w:val="num" w:pos="576"/>
        </w:tabs>
        <w:suppressAutoHyphens w:val="0"/>
        <w:spacing w:before="0" w:after="0" w:line="312" w:lineRule="auto"/>
        <w:rPr>
          <w:rFonts w:ascii="Times New Roman" w:hAnsi="Times New Roman" w:cs="Times New Roman"/>
          <w:color w:val="auto"/>
          <w:sz w:val="26"/>
          <w:szCs w:val="26"/>
        </w:rPr>
      </w:pPr>
      <w:r w:rsidRPr="00622608">
        <w:rPr>
          <w:rFonts w:ascii="Times New Roman" w:hAnsi="Times New Roman" w:cs="Times New Roman"/>
          <w:color w:val="auto"/>
          <w:sz w:val="26"/>
          <w:szCs w:val="26"/>
          <w:lang w:val="vi-VN"/>
        </w:rPr>
        <w:t>Tổng thể</w:t>
      </w:r>
    </w:p>
    <w:p w14:paraId="1D518FC2" w14:textId="62CD53B1"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Worker</w:t>
      </w:r>
      <w:r w:rsidR="008C18FC">
        <w:rPr>
          <w:rFonts w:ascii="Times New Roman" w:hAnsi="Times New Roman"/>
          <w:sz w:val="26"/>
          <w:szCs w:val="26"/>
        </w:rPr>
        <w:t xml:space="preserve"> nhận dữ liệu tổng hợp doanh số và số lượt quay từ BI lưu lại và quy đổi sang lượt quay ở VTMAN, người dung vào VTMAN thực hiện quay thưởng, VTMAN ghi nhận lịch sử quay, lịch sử trúng thưởng, tính toán tỉ lệ trúng thưởng</w:t>
      </w:r>
      <w:r w:rsidRPr="00622608">
        <w:rPr>
          <w:rFonts w:ascii="Times New Roman" w:hAnsi="Times New Roman"/>
          <w:sz w:val="26"/>
          <w:szCs w:val="26"/>
        </w:rPr>
        <w:t>.</w:t>
      </w:r>
    </w:p>
    <w:p w14:paraId="5D04BBF3" w14:textId="4B34F253" w:rsidR="005775CD" w:rsidRPr="00622608" w:rsidRDefault="008C18FC" w:rsidP="008C18FC">
      <w:pPr>
        <w:pStyle w:val="BodyText"/>
        <w:rPr>
          <w:rFonts w:ascii="Times New Roman" w:hAnsi="Times New Roman"/>
          <w:sz w:val="26"/>
          <w:szCs w:val="26"/>
        </w:rPr>
      </w:pPr>
      <w:r>
        <w:rPr>
          <w:rFonts w:ascii="Times New Roman" w:hAnsi="Times New Roman"/>
          <w:sz w:val="26"/>
          <w:szCs w:val="26"/>
        </w:rPr>
        <w:t xml:space="preserve">       BI</w:t>
      </w:r>
    </w:p>
    <w:p w14:paraId="19AB3524" w14:textId="7777777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 xml:space="preserve">        │</w:t>
      </w:r>
    </w:p>
    <w:p w14:paraId="58227414" w14:textId="7777777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 xml:space="preserve">        ▼</w:t>
      </w:r>
    </w:p>
    <w:p w14:paraId="6CC1DE7C" w14:textId="77777777" w:rsidR="008C18FC" w:rsidRDefault="008C18FC" w:rsidP="005775CD">
      <w:pPr>
        <w:pStyle w:val="BodyText"/>
        <w:rPr>
          <w:rFonts w:ascii="Times New Roman" w:hAnsi="Times New Roman"/>
          <w:sz w:val="26"/>
          <w:szCs w:val="26"/>
        </w:rPr>
      </w:pPr>
      <w:r w:rsidRPr="008C18FC">
        <w:rPr>
          <w:rFonts w:ascii="Times New Roman" w:hAnsi="Times New Roman"/>
          <w:sz w:val="26"/>
          <w:szCs w:val="26"/>
        </w:rPr>
        <w:t xml:space="preserve">delivery-internal-worker </w:t>
      </w:r>
    </w:p>
    <w:p w14:paraId="793B20A8" w14:textId="6C8232CB"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 xml:space="preserve">(Đọc </w:t>
      </w:r>
      <w:r w:rsidR="008C18FC">
        <w:rPr>
          <w:rFonts w:ascii="Times New Roman" w:hAnsi="Times New Roman"/>
          <w:sz w:val="26"/>
          <w:szCs w:val="26"/>
        </w:rPr>
        <w:t>dữ liệu từ topic</w:t>
      </w:r>
      <w:r w:rsidRPr="00622608">
        <w:rPr>
          <w:rFonts w:ascii="Times New Roman" w:hAnsi="Times New Roman"/>
          <w:sz w:val="26"/>
          <w:szCs w:val="26"/>
        </w:rPr>
        <w:t>)</w:t>
      </w:r>
    </w:p>
    <w:p w14:paraId="6C60D327" w14:textId="7777777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lastRenderedPageBreak/>
        <w:t xml:space="preserve">        │</w:t>
      </w:r>
    </w:p>
    <w:p w14:paraId="59915E67" w14:textId="7777777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 xml:space="preserve">        ▼</w:t>
      </w:r>
    </w:p>
    <w:p w14:paraId="38DF6A2A" w14:textId="58594C03" w:rsidR="005775CD" w:rsidRPr="00622608" w:rsidRDefault="008C18FC" w:rsidP="005775CD">
      <w:pPr>
        <w:pStyle w:val="BodyText"/>
        <w:rPr>
          <w:rFonts w:ascii="Times New Roman" w:hAnsi="Times New Roman"/>
          <w:sz w:val="26"/>
          <w:szCs w:val="26"/>
        </w:rPr>
      </w:pPr>
      <w:r>
        <w:rPr>
          <w:rFonts w:ascii="Times New Roman" w:hAnsi="Times New Roman"/>
          <w:sz w:val="26"/>
          <w:szCs w:val="26"/>
        </w:rPr>
        <w:t>Postgres DB</w:t>
      </w:r>
    </w:p>
    <w:p w14:paraId="6DF89171" w14:textId="7B0C085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w:t>
      </w:r>
      <w:r w:rsidR="008C18FC">
        <w:rPr>
          <w:rFonts w:ascii="Times New Roman" w:hAnsi="Times New Roman"/>
          <w:sz w:val="26"/>
          <w:szCs w:val="26"/>
        </w:rPr>
        <w:t>Lưu và quy đổi sang lượt quay</w:t>
      </w:r>
      <w:r w:rsidRPr="00622608">
        <w:rPr>
          <w:rFonts w:ascii="Times New Roman" w:hAnsi="Times New Roman"/>
          <w:sz w:val="26"/>
          <w:szCs w:val="26"/>
        </w:rPr>
        <w:t>)</w:t>
      </w:r>
    </w:p>
    <w:p w14:paraId="73F08120" w14:textId="7777777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 xml:space="preserve">        │</w:t>
      </w:r>
    </w:p>
    <w:p w14:paraId="6C96AA2C" w14:textId="7777777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 xml:space="preserve">        ▼</w:t>
      </w:r>
    </w:p>
    <w:p w14:paraId="6B0B5C6F" w14:textId="646A1BB3" w:rsidR="005775CD" w:rsidRPr="00622608" w:rsidRDefault="00962783" w:rsidP="005775CD">
      <w:pPr>
        <w:pStyle w:val="BodyText"/>
        <w:rPr>
          <w:rFonts w:ascii="Times New Roman" w:hAnsi="Times New Roman"/>
          <w:sz w:val="26"/>
          <w:szCs w:val="26"/>
        </w:rPr>
      </w:pPr>
      <w:r>
        <w:rPr>
          <w:rFonts w:ascii="Times New Roman" w:hAnsi="Times New Roman"/>
          <w:sz w:val="26"/>
          <w:szCs w:val="26"/>
        </w:rPr>
        <w:t>VTMAN</w:t>
      </w:r>
    </w:p>
    <w:p w14:paraId="2DE5F14E" w14:textId="61D0070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w:t>
      </w:r>
      <w:r w:rsidR="00962783">
        <w:rPr>
          <w:rFonts w:ascii="Times New Roman" w:hAnsi="Times New Roman"/>
          <w:sz w:val="26"/>
          <w:szCs w:val="26"/>
        </w:rPr>
        <w:t>Thực hiện quay thưởng</w:t>
      </w:r>
      <w:r w:rsidRPr="00622608">
        <w:rPr>
          <w:rFonts w:ascii="Times New Roman" w:hAnsi="Times New Roman"/>
          <w:sz w:val="26"/>
          <w:szCs w:val="26"/>
        </w:rPr>
        <w:t>)</w:t>
      </w:r>
    </w:p>
    <w:p w14:paraId="6967153A" w14:textId="7777777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 xml:space="preserve">        │</w:t>
      </w:r>
    </w:p>
    <w:p w14:paraId="32A62E62" w14:textId="77777777" w:rsidR="005775CD" w:rsidRPr="00622608" w:rsidRDefault="005775CD" w:rsidP="005775CD">
      <w:pPr>
        <w:pStyle w:val="BodyText"/>
        <w:rPr>
          <w:rFonts w:ascii="Times New Roman" w:hAnsi="Times New Roman"/>
          <w:sz w:val="26"/>
          <w:szCs w:val="26"/>
        </w:rPr>
      </w:pPr>
      <w:r w:rsidRPr="00622608">
        <w:rPr>
          <w:rFonts w:ascii="Times New Roman" w:hAnsi="Times New Roman"/>
          <w:sz w:val="26"/>
          <w:szCs w:val="26"/>
        </w:rPr>
        <w:t xml:space="preserve">        ▼</w:t>
      </w:r>
    </w:p>
    <w:p w14:paraId="1A3CF552" w14:textId="77777777" w:rsidR="00962783" w:rsidRPr="00622608" w:rsidRDefault="00962783" w:rsidP="00962783">
      <w:pPr>
        <w:pStyle w:val="BodyText"/>
        <w:rPr>
          <w:rFonts w:ascii="Times New Roman" w:hAnsi="Times New Roman"/>
          <w:sz w:val="26"/>
          <w:szCs w:val="26"/>
        </w:rPr>
      </w:pPr>
      <w:r>
        <w:rPr>
          <w:rFonts w:ascii="Times New Roman" w:hAnsi="Times New Roman"/>
          <w:sz w:val="26"/>
          <w:szCs w:val="26"/>
        </w:rPr>
        <w:t>Postgres DB</w:t>
      </w:r>
    </w:p>
    <w:p w14:paraId="2F9C1891" w14:textId="38AE1C37" w:rsidR="00962783" w:rsidRPr="00622608" w:rsidRDefault="00962783" w:rsidP="00962783">
      <w:pPr>
        <w:pStyle w:val="BodyText"/>
        <w:rPr>
          <w:rFonts w:ascii="Times New Roman" w:hAnsi="Times New Roman"/>
          <w:sz w:val="26"/>
          <w:szCs w:val="26"/>
        </w:rPr>
      </w:pPr>
      <w:r w:rsidRPr="00622608">
        <w:rPr>
          <w:rFonts w:ascii="Times New Roman" w:hAnsi="Times New Roman"/>
          <w:sz w:val="26"/>
          <w:szCs w:val="26"/>
        </w:rPr>
        <w:t>(</w:t>
      </w:r>
      <w:r>
        <w:rPr>
          <w:rFonts w:ascii="Times New Roman" w:hAnsi="Times New Roman"/>
          <w:sz w:val="26"/>
          <w:szCs w:val="26"/>
        </w:rPr>
        <w:t>Lưu lịch sử quay thưởng, giải thưởng</w:t>
      </w:r>
      <w:r w:rsidRPr="00622608">
        <w:rPr>
          <w:rFonts w:ascii="Times New Roman" w:hAnsi="Times New Roman"/>
          <w:sz w:val="26"/>
          <w:szCs w:val="26"/>
        </w:rPr>
        <w:t>)</w:t>
      </w:r>
    </w:p>
    <w:p w14:paraId="0A2B61A3" w14:textId="29DA8888" w:rsidR="00E67FE9" w:rsidRDefault="005775CD" w:rsidP="005775CD">
      <w:pPr>
        <w:pStyle w:val="Heading2"/>
        <w:rPr>
          <w:rFonts w:ascii="Times New Roman" w:hAnsi="Times New Roman" w:cs="Times New Roman"/>
          <w:color w:val="auto"/>
          <w:sz w:val="26"/>
          <w:szCs w:val="26"/>
        </w:rPr>
      </w:pPr>
      <w:r w:rsidRPr="00622608">
        <w:rPr>
          <w:rFonts w:ascii="Times New Roman" w:hAnsi="Times New Roman" w:cs="Times New Roman"/>
          <w:color w:val="auto"/>
          <w:sz w:val="26"/>
          <w:szCs w:val="26"/>
        </w:rPr>
        <w:t>Luồng</w:t>
      </w:r>
      <w:r w:rsidR="001668C3">
        <w:rPr>
          <w:rFonts w:ascii="Times New Roman" w:hAnsi="Times New Roman" w:cs="Times New Roman"/>
          <w:color w:val="auto"/>
          <w:sz w:val="26"/>
          <w:szCs w:val="26"/>
        </w:rPr>
        <w:t xml:space="preserve"> worker ghi dữ liệu từ BI</w:t>
      </w:r>
      <w:r w:rsidRPr="00622608">
        <w:rPr>
          <w:rFonts w:ascii="Times New Roman" w:hAnsi="Times New Roman" w:cs="Times New Roman"/>
          <w:color w:val="auto"/>
          <w:sz w:val="26"/>
          <w:szCs w:val="26"/>
        </w:rPr>
        <w:t>:</w:t>
      </w:r>
    </w:p>
    <w:p w14:paraId="3FB4838D" w14:textId="0ACC5A0D" w:rsidR="00820619" w:rsidRPr="00622608" w:rsidRDefault="0017185A" w:rsidP="00820619">
      <w:pPr>
        <w:pStyle w:val="Heading2"/>
        <w:numPr>
          <w:ilvl w:val="0"/>
          <w:numId w:val="0"/>
        </w:numPr>
        <w:rPr>
          <w:rFonts w:ascii="Times New Roman" w:hAnsi="Times New Roman" w:cs="Times New Roman"/>
          <w:color w:val="auto"/>
          <w:sz w:val="26"/>
          <w:szCs w:val="26"/>
        </w:rPr>
      </w:pPr>
      <w:r>
        <w:rPr>
          <w:rFonts w:ascii="Times New Roman" w:hAnsi="Times New Roman" w:cs="Times New Roman"/>
          <w:color w:val="auto"/>
          <w:sz w:val="26"/>
          <w:szCs w:val="26"/>
        </w:rPr>
        <w:pict w14:anchorId="5C82B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05pt;height:225.8pt">
            <v:imagedata r:id="rId11" o:title="Kafka Message Processing-2026-08-12-015827"/>
          </v:shape>
        </w:pict>
      </w:r>
    </w:p>
    <w:p w14:paraId="11766D2E" w14:textId="51625CA6" w:rsidR="00F23439" w:rsidRPr="00622608" w:rsidRDefault="00E80908" w:rsidP="005775CD">
      <w:pPr>
        <w:pStyle w:val="Heading2"/>
        <w:rPr>
          <w:rFonts w:ascii="Times New Roman" w:hAnsi="Times New Roman" w:cs="Times New Roman"/>
          <w:color w:val="auto"/>
          <w:sz w:val="26"/>
          <w:szCs w:val="26"/>
        </w:rPr>
      </w:pPr>
      <w:r>
        <w:rPr>
          <w:rFonts w:ascii="Times New Roman" w:hAnsi="Times New Roman" w:cs="Times New Roman"/>
          <w:color w:val="auto"/>
          <w:sz w:val="26"/>
          <w:szCs w:val="26"/>
        </w:rPr>
        <w:t>Luồng API VTMAN:</w:t>
      </w:r>
    </w:p>
    <w:p w14:paraId="7AE2B1E1" w14:textId="41FAA348" w:rsidR="005775CD" w:rsidRDefault="00E80908" w:rsidP="00E80908">
      <w:pPr>
        <w:pStyle w:val="Heading6"/>
      </w:pPr>
      <w:r>
        <w:t>Sơ đồ kiến trúc tổng quan:</w:t>
      </w:r>
    </w:p>
    <w:p w14:paraId="4756DE4B" w14:textId="23B12AC2" w:rsidR="00E80908" w:rsidRDefault="0017185A" w:rsidP="00E80908">
      <w:pPr>
        <w:pStyle w:val="Heading4"/>
        <w:numPr>
          <w:ilvl w:val="0"/>
          <w:numId w:val="0"/>
        </w:numPr>
      </w:pPr>
      <w:r>
        <w:lastRenderedPageBreak/>
        <w:pict w14:anchorId="6ADD36DF">
          <v:shape id="_x0000_i1026" type="#_x0000_t75" style="width:453.05pt;height:558.25pt">
            <v:imagedata r:id="rId12" o:title="Kafka Message Processing-2026-08-12-020336"/>
          </v:shape>
        </w:pict>
      </w:r>
    </w:p>
    <w:p w14:paraId="5EC22300" w14:textId="4AF94812" w:rsidR="00E80908" w:rsidRDefault="00E80908" w:rsidP="00E80908">
      <w:pPr>
        <w:pStyle w:val="Heading6"/>
      </w:pPr>
      <w:r w:rsidRPr="00E80908">
        <w:t>Xử lý Đọc thông tin (Read Operations - Database SLAVE)</w:t>
      </w:r>
    </w:p>
    <w:p w14:paraId="584EB221" w14:textId="2523D4FD" w:rsidR="00E80908" w:rsidRDefault="0017185A" w:rsidP="00E80908">
      <w:pPr>
        <w:pStyle w:val="Heading6"/>
        <w:numPr>
          <w:ilvl w:val="0"/>
          <w:numId w:val="0"/>
        </w:numPr>
      </w:pPr>
      <w:r>
        <w:lastRenderedPageBreak/>
        <w:pict w14:anchorId="2272ED7E">
          <v:shape id="_x0000_i1027" type="#_x0000_t75" style="width:453.05pt;height:281pt">
            <v:imagedata r:id="rId13" o:title="Kafka Message Processing-2026-08-12-020418"/>
          </v:shape>
        </w:pict>
      </w:r>
    </w:p>
    <w:p w14:paraId="6AAEC5F3" w14:textId="562A6CE7" w:rsidR="00E80908" w:rsidRDefault="00E80908" w:rsidP="00E80908">
      <w:pPr>
        <w:pStyle w:val="Heading6"/>
      </w:pPr>
      <w:r w:rsidRPr="00E80908">
        <w:t>Xử lý Quay thưởng (Spin Operation - Database MASTER)</w:t>
      </w:r>
    </w:p>
    <w:p w14:paraId="7D239E15" w14:textId="3EE6A673" w:rsidR="00004B50" w:rsidRDefault="0017185A" w:rsidP="00BA6171">
      <w:pPr>
        <w:pStyle w:val="Heading6"/>
        <w:numPr>
          <w:ilvl w:val="0"/>
          <w:numId w:val="0"/>
        </w:numPr>
      </w:pPr>
      <w:r>
        <w:pict w14:anchorId="4F7362EE">
          <v:shape id="_x0000_i1028" type="#_x0000_t75" style="width:453.05pt;height:288.45pt">
            <v:imagedata r:id="rId14" o:title="Kafka Message Processing-2026-08-12-020632"/>
          </v:shape>
        </w:pict>
      </w:r>
    </w:p>
    <w:p w14:paraId="75406359" w14:textId="72FEBD97" w:rsidR="00BA6171" w:rsidRPr="00BA6171" w:rsidRDefault="00BA6171" w:rsidP="00BA6171">
      <w:pPr>
        <w:rPr>
          <w:rFonts w:ascii="Times New Roman" w:hAnsi="Times New Roman"/>
          <w:sz w:val="24"/>
        </w:rPr>
      </w:pPr>
    </w:p>
    <w:p w14:paraId="21EBCBCB" w14:textId="77777777" w:rsidR="00004B50" w:rsidRPr="00622608" w:rsidRDefault="00004B50" w:rsidP="00004B50"/>
    <w:sectPr w:rsidR="00004B50" w:rsidRPr="00622608" w:rsidSect="005B2C88">
      <w:headerReference w:type="default" r:id="rId15"/>
      <w:footerReference w:type="default" r:id="rId16"/>
      <w:headerReference w:type="first" r:id="rId17"/>
      <w:pgSz w:w="11906" w:h="16838" w:code="9"/>
      <w:pgMar w:top="1418" w:right="851" w:bottom="1134" w:left="198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E06842" w14:textId="77777777" w:rsidR="00933284" w:rsidRDefault="00933284">
      <w:pPr>
        <w:spacing w:before="0" w:after="0"/>
      </w:pPr>
      <w:r>
        <w:separator/>
      </w:r>
    </w:p>
  </w:endnote>
  <w:endnote w:type="continuationSeparator" w:id="0">
    <w:p w14:paraId="77495037" w14:textId="77777777" w:rsidR="00933284" w:rsidRDefault="0093328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altName w:val="Times New Roman"/>
    <w:charset w:val="00"/>
    <w:family w:val="swiss"/>
    <w:pitch w:val="variable"/>
    <w:sig w:usb0="00000000" w:usb1="D200FDFF" w:usb2="0A046029" w:usb3="00000000" w:csb0="8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Swis721 BlkEx BT">
    <w:charset w:val="00"/>
    <w:family w:val="swiss"/>
    <w:pitch w:val="variable"/>
    <w:sig w:usb0="00000087" w:usb1="00000000" w:usb2="00000000" w:usb3="00000000" w:csb0="0000001B"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76" w:type="dxa"/>
      <w:tblInd w:w="108" w:type="dxa"/>
      <w:tblBorders>
        <w:top w:val="double" w:sz="4" w:space="0" w:color="auto"/>
      </w:tblBorders>
      <w:tblLook w:val="04A0" w:firstRow="1" w:lastRow="0" w:firstColumn="1" w:lastColumn="0" w:noHBand="0" w:noVBand="1"/>
    </w:tblPr>
    <w:tblGrid>
      <w:gridCol w:w="3370"/>
      <w:gridCol w:w="4005"/>
      <w:gridCol w:w="1901"/>
    </w:tblGrid>
    <w:tr w:rsidR="00004B50" w:rsidRPr="007868EE" w14:paraId="6D92C0B4" w14:textId="77777777" w:rsidTr="00584CEE">
      <w:trPr>
        <w:trHeight w:val="288"/>
      </w:trPr>
      <w:tc>
        <w:tcPr>
          <w:tcW w:w="3370" w:type="dxa"/>
          <w:tcBorders>
            <w:top w:val="double" w:sz="4" w:space="0" w:color="auto"/>
            <w:left w:val="nil"/>
            <w:bottom w:val="nil"/>
            <w:right w:val="nil"/>
          </w:tcBorders>
          <w:vAlign w:val="center"/>
        </w:tcPr>
        <w:p w14:paraId="1AA8E05E" w14:textId="2D7BF6F5" w:rsidR="00004B50" w:rsidRPr="007868EE" w:rsidRDefault="00004B50" w:rsidP="0031007A">
          <w:pPr>
            <w:pStyle w:val="Footer"/>
            <w:rPr>
              <w:rFonts w:ascii="Times New Roman" w:hAnsi="Times New Roman"/>
              <w:sz w:val="26"/>
              <w:szCs w:val="26"/>
              <w:lang w:val="vi-VN"/>
            </w:rPr>
          </w:pPr>
          <w:r w:rsidRPr="007868EE">
            <w:rPr>
              <w:rFonts w:ascii="Times New Roman" w:hAnsi="Times New Roman"/>
              <w:bCs/>
              <w:spacing w:val="-3"/>
              <w:sz w:val="26"/>
              <w:szCs w:val="26"/>
            </w:rPr>
            <w:t>BM</w:t>
          </w:r>
          <w:r>
            <w:rPr>
              <w:rFonts w:ascii="Times New Roman" w:hAnsi="Times New Roman"/>
              <w:bCs/>
              <w:spacing w:val="-3"/>
              <w:sz w:val="26"/>
              <w:szCs w:val="26"/>
              <w:lang w:val="vi-VN"/>
            </w:rPr>
            <w:t>07</w:t>
          </w:r>
          <w:r>
            <w:rPr>
              <w:rFonts w:ascii="Times New Roman" w:hAnsi="Times New Roman"/>
              <w:bCs/>
              <w:spacing w:val="-3"/>
              <w:sz w:val="26"/>
              <w:szCs w:val="26"/>
            </w:rPr>
            <w:t>_</w:t>
          </w:r>
          <w:r w:rsidRPr="007868EE">
            <w:rPr>
              <w:rFonts w:ascii="Times New Roman" w:hAnsi="Times New Roman"/>
              <w:bCs/>
              <w:spacing w:val="-3"/>
              <w:sz w:val="26"/>
              <w:szCs w:val="26"/>
            </w:rPr>
            <w:t>QT.VTP</w:t>
          </w:r>
          <w:r>
            <w:rPr>
              <w:rFonts w:ascii="Times New Roman" w:hAnsi="Times New Roman"/>
              <w:bCs/>
              <w:spacing w:val="-3"/>
              <w:sz w:val="26"/>
              <w:szCs w:val="26"/>
            </w:rPr>
            <w:t>ost</w:t>
          </w:r>
          <w:r w:rsidRPr="007868EE">
            <w:rPr>
              <w:rFonts w:ascii="Times New Roman" w:hAnsi="Times New Roman"/>
              <w:bCs/>
              <w:spacing w:val="-3"/>
              <w:sz w:val="26"/>
              <w:szCs w:val="26"/>
            </w:rPr>
            <w:t>.</w:t>
          </w:r>
          <w:r>
            <w:rPr>
              <w:rFonts w:ascii="Times New Roman" w:hAnsi="Times New Roman"/>
              <w:bCs/>
              <w:spacing w:val="-3"/>
              <w:sz w:val="26"/>
              <w:szCs w:val="26"/>
              <w:lang w:val="vi-VN"/>
            </w:rPr>
            <w:t>CNTT</w:t>
          </w:r>
          <w:r w:rsidRPr="007868EE">
            <w:rPr>
              <w:rFonts w:ascii="Times New Roman" w:hAnsi="Times New Roman"/>
              <w:bCs/>
              <w:spacing w:val="-3"/>
              <w:sz w:val="26"/>
              <w:szCs w:val="26"/>
            </w:rPr>
            <w:t>.0</w:t>
          </w:r>
          <w:r>
            <w:rPr>
              <w:rFonts w:ascii="Times New Roman" w:hAnsi="Times New Roman"/>
              <w:bCs/>
              <w:spacing w:val="-3"/>
              <w:sz w:val="26"/>
              <w:szCs w:val="26"/>
              <w:lang w:val="vi-VN"/>
            </w:rPr>
            <w:t>7</w:t>
          </w:r>
        </w:p>
      </w:tc>
      <w:tc>
        <w:tcPr>
          <w:tcW w:w="4005" w:type="dxa"/>
          <w:tcBorders>
            <w:top w:val="double" w:sz="4" w:space="0" w:color="auto"/>
            <w:left w:val="nil"/>
            <w:bottom w:val="nil"/>
            <w:right w:val="nil"/>
          </w:tcBorders>
          <w:vAlign w:val="center"/>
        </w:tcPr>
        <w:p w14:paraId="5BB43264" w14:textId="499BE6A8" w:rsidR="00004B50" w:rsidRPr="007868EE" w:rsidRDefault="00004B50" w:rsidP="00C04B94">
          <w:pPr>
            <w:pStyle w:val="Footer"/>
            <w:ind w:left="-1367" w:firstLine="1559"/>
            <w:jc w:val="center"/>
            <w:rPr>
              <w:rFonts w:ascii="Times New Roman" w:hAnsi="Times New Roman"/>
              <w:color w:val="0000FF"/>
              <w:sz w:val="26"/>
              <w:szCs w:val="26"/>
              <w:lang w:eastAsia="zh-CN"/>
            </w:rPr>
          </w:pPr>
        </w:p>
      </w:tc>
      <w:tc>
        <w:tcPr>
          <w:tcW w:w="1901" w:type="dxa"/>
          <w:tcBorders>
            <w:top w:val="double" w:sz="4" w:space="0" w:color="auto"/>
            <w:left w:val="nil"/>
            <w:bottom w:val="nil"/>
            <w:right w:val="nil"/>
          </w:tcBorders>
          <w:vAlign w:val="center"/>
        </w:tcPr>
        <w:p w14:paraId="2AFE01AB" w14:textId="74DA10F4" w:rsidR="00004B50" w:rsidRPr="007868EE" w:rsidRDefault="00004B50" w:rsidP="00C04B94">
          <w:pPr>
            <w:jc w:val="right"/>
            <w:rPr>
              <w:rFonts w:ascii="Times New Roman" w:hAnsi="Times New Roman"/>
              <w:sz w:val="26"/>
              <w:szCs w:val="26"/>
            </w:rPr>
          </w:pPr>
          <w:r w:rsidRPr="007868EE">
            <w:rPr>
              <w:rFonts w:ascii="Times New Roman" w:hAnsi="Times New Roman"/>
              <w:sz w:val="26"/>
              <w:szCs w:val="26"/>
            </w:rPr>
            <w:t xml:space="preserve">Trang </w:t>
          </w:r>
          <w:r w:rsidRPr="007868EE">
            <w:rPr>
              <w:rFonts w:ascii="Times New Roman" w:hAnsi="Times New Roman"/>
              <w:sz w:val="26"/>
              <w:szCs w:val="26"/>
            </w:rPr>
            <w:fldChar w:fldCharType="begin"/>
          </w:r>
          <w:r w:rsidRPr="007868EE">
            <w:rPr>
              <w:rFonts w:ascii="Times New Roman" w:hAnsi="Times New Roman"/>
              <w:sz w:val="26"/>
              <w:szCs w:val="26"/>
            </w:rPr>
            <w:instrText xml:space="preserve"> PAGE </w:instrText>
          </w:r>
          <w:r w:rsidRPr="007868EE">
            <w:rPr>
              <w:rFonts w:ascii="Times New Roman" w:hAnsi="Times New Roman"/>
              <w:sz w:val="26"/>
              <w:szCs w:val="26"/>
            </w:rPr>
            <w:fldChar w:fldCharType="separate"/>
          </w:r>
          <w:r w:rsidR="0017185A">
            <w:rPr>
              <w:rFonts w:ascii="Times New Roman" w:hAnsi="Times New Roman"/>
              <w:noProof/>
              <w:sz w:val="26"/>
              <w:szCs w:val="26"/>
            </w:rPr>
            <w:t>1</w:t>
          </w:r>
          <w:r w:rsidRPr="007868EE">
            <w:rPr>
              <w:rFonts w:ascii="Times New Roman" w:hAnsi="Times New Roman"/>
              <w:sz w:val="26"/>
              <w:szCs w:val="26"/>
            </w:rPr>
            <w:fldChar w:fldCharType="end"/>
          </w:r>
          <w:r w:rsidRPr="007868EE">
            <w:rPr>
              <w:rFonts w:ascii="Times New Roman" w:hAnsi="Times New Roman"/>
              <w:sz w:val="26"/>
              <w:szCs w:val="26"/>
            </w:rPr>
            <w:t>/</w:t>
          </w:r>
          <w:r w:rsidRPr="007868EE">
            <w:rPr>
              <w:rFonts w:ascii="Times New Roman" w:hAnsi="Times New Roman"/>
              <w:sz w:val="26"/>
              <w:szCs w:val="26"/>
            </w:rPr>
            <w:fldChar w:fldCharType="begin"/>
          </w:r>
          <w:r w:rsidRPr="007868EE">
            <w:rPr>
              <w:rFonts w:ascii="Times New Roman" w:hAnsi="Times New Roman"/>
              <w:sz w:val="26"/>
              <w:szCs w:val="26"/>
            </w:rPr>
            <w:instrText xml:space="preserve"> NUMPAGES  </w:instrText>
          </w:r>
          <w:r w:rsidRPr="007868EE">
            <w:rPr>
              <w:rFonts w:ascii="Times New Roman" w:hAnsi="Times New Roman"/>
              <w:sz w:val="26"/>
              <w:szCs w:val="26"/>
            </w:rPr>
            <w:fldChar w:fldCharType="separate"/>
          </w:r>
          <w:r w:rsidR="0017185A">
            <w:rPr>
              <w:rFonts w:ascii="Times New Roman" w:hAnsi="Times New Roman"/>
              <w:noProof/>
              <w:sz w:val="26"/>
              <w:szCs w:val="26"/>
            </w:rPr>
            <w:t>6</w:t>
          </w:r>
          <w:r w:rsidRPr="007868EE">
            <w:rPr>
              <w:rFonts w:ascii="Times New Roman" w:hAnsi="Times New Roman"/>
              <w:noProof/>
              <w:sz w:val="26"/>
              <w:szCs w:val="26"/>
            </w:rPr>
            <w:fldChar w:fldCharType="end"/>
          </w:r>
        </w:p>
      </w:tc>
    </w:tr>
  </w:tbl>
  <w:p w14:paraId="6C53A77A" w14:textId="067312FF" w:rsidR="00004B50" w:rsidRDefault="00004B50"/>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2C17D6" w14:textId="77777777" w:rsidR="00933284" w:rsidRDefault="00933284">
      <w:pPr>
        <w:spacing w:before="0" w:after="0"/>
      </w:pPr>
      <w:r>
        <w:separator/>
      </w:r>
    </w:p>
  </w:footnote>
  <w:footnote w:type="continuationSeparator" w:id="0">
    <w:p w14:paraId="747A101F" w14:textId="77777777" w:rsidR="00933284" w:rsidRDefault="0093328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893"/>
      <w:gridCol w:w="7680"/>
    </w:tblGrid>
    <w:tr w:rsidR="00004B50" w:rsidRPr="009D30A0" w14:paraId="57E61F1F" w14:textId="77777777" w:rsidTr="00584CEE">
      <w:trPr>
        <w:trHeight w:hRule="exact" w:val="991"/>
      </w:trPr>
      <w:tc>
        <w:tcPr>
          <w:tcW w:w="1893" w:type="dxa"/>
        </w:tcPr>
        <w:p w14:paraId="3AF8E4B2" w14:textId="77777777" w:rsidR="00004B50" w:rsidRPr="006E6AE7" w:rsidRDefault="00004B50" w:rsidP="00AF7CAE">
          <w:pPr>
            <w:tabs>
              <w:tab w:val="left" w:pos="720"/>
              <w:tab w:val="left" w:pos="1440"/>
              <w:tab w:val="left" w:leader="dot" w:pos="4320"/>
              <w:tab w:val="right" w:leader="dot" w:pos="8640"/>
            </w:tabs>
            <w:spacing w:before="60" w:after="60"/>
            <w:jc w:val="center"/>
            <w:rPr>
              <w:rFonts w:ascii="Times New Roman" w:hAnsi="Times New Roman"/>
              <w:sz w:val="28"/>
            </w:rPr>
          </w:pPr>
          <w:r w:rsidRPr="00741E48">
            <w:rPr>
              <w:b/>
              <w:noProof/>
              <w:spacing w:val="-20"/>
              <w:lang w:eastAsia="en-US"/>
            </w:rPr>
            <w:drawing>
              <wp:inline distT="0" distB="0" distL="0" distR="0" wp14:anchorId="3244CBEB" wp14:editId="5C6BA47B">
                <wp:extent cx="946785" cy="534035"/>
                <wp:effectExtent l="0" t="0" r="5715" b="0"/>
                <wp:docPr id="6" name="Picture 6" descr="V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785" cy="534035"/>
                        </a:xfrm>
                        <a:prstGeom prst="rect">
                          <a:avLst/>
                        </a:prstGeom>
                        <a:noFill/>
                        <a:ln>
                          <a:noFill/>
                        </a:ln>
                      </pic:spPr>
                    </pic:pic>
                  </a:graphicData>
                </a:graphic>
              </wp:inline>
            </w:drawing>
          </w:r>
        </w:p>
      </w:tc>
      <w:tc>
        <w:tcPr>
          <w:tcW w:w="7680" w:type="dxa"/>
          <w:vAlign w:val="center"/>
        </w:tcPr>
        <w:p w14:paraId="796A5C00" w14:textId="77777777" w:rsidR="00004B50" w:rsidRDefault="00004B50" w:rsidP="00AF7CAE">
          <w:pPr>
            <w:pStyle w:val="BodyText2"/>
            <w:spacing w:before="0" w:after="0" w:line="312" w:lineRule="auto"/>
            <w:jc w:val="center"/>
            <w:rPr>
              <w:rFonts w:ascii="Times New Roman" w:hAnsi="Times New Roman"/>
              <w:b/>
              <w:sz w:val="26"/>
              <w:szCs w:val="26"/>
            </w:rPr>
          </w:pPr>
          <w:r w:rsidRPr="00134D5F">
            <w:rPr>
              <w:rFonts w:ascii="Times New Roman" w:hAnsi="Times New Roman"/>
              <w:b/>
              <w:sz w:val="26"/>
              <w:szCs w:val="26"/>
            </w:rPr>
            <w:t>THIẾT KẾ CHI TIẾT GIẢI PHÁP</w:t>
          </w:r>
        </w:p>
        <w:p w14:paraId="005855F4" w14:textId="77777777" w:rsidR="00004B50" w:rsidRPr="009D30A0" w:rsidRDefault="00004B50" w:rsidP="00AF7CAE">
          <w:pPr>
            <w:pStyle w:val="BodyText2"/>
            <w:spacing w:before="0" w:after="0" w:line="312" w:lineRule="auto"/>
            <w:jc w:val="center"/>
          </w:pPr>
          <w:r>
            <w:rPr>
              <w:rFonts w:ascii="Times New Roman" w:hAnsi="Times New Roman"/>
              <w:b/>
              <w:sz w:val="26"/>
              <w:szCs w:val="26"/>
            </w:rPr>
            <w:t>DỰ ÁN…….</w:t>
          </w:r>
        </w:p>
      </w:tc>
    </w:tr>
  </w:tbl>
  <w:p w14:paraId="2C9FF0B5" w14:textId="77777777" w:rsidR="00004B50" w:rsidRDefault="00004B50"/>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Layout w:type="fixed"/>
      <w:tblLook w:val="0000" w:firstRow="0" w:lastRow="0" w:firstColumn="0" w:lastColumn="0" w:noHBand="0" w:noVBand="0"/>
    </w:tblPr>
    <w:tblGrid>
      <w:gridCol w:w="1325"/>
      <w:gridCol w:w="5155"/>
      <w:gridCol w:w="2160"/>
    </w:tblGrid>
    <w:tr w:rsidR="00004B50" w14:paraId="33199EF8" w14:textId="77777777" w:rsidTr="007332EA">
      <w:trPr>
        <w:trHeight w:val="1296"/>
      </w:trPr>
      <w:tc>
        <w:tcPr>
          <w:tcW w:w="1325" w:type="dxa"/>
          <w:shd w:val="clear" w:color="auto" w:fill="auto"/>
          <w:vAlign w:val="center"/>
        </w:tcPr>
        <w:p w14:paraId="1A7CEB5F" w14:textId="77777777" w:rsidR="00004B50" w:rsidRDefault="00004B50" w:rsidP="007332EA">
          <w:pPr>
            <w:snapToGrid w:val="0"/>
            <w:jc w:val="center"/>
            <w:rPr>
              <w:b/>
              <w:szCs w:val="20"/>
            </w:rPr>
          </w:pPr>
          <w:r>
            <w:rPr>
              <w:b/>
              <w:noProof/>
              <w:sz w:val="28"/>
              <w:szCs w:val="28"/>
              <w:lang w:eastAsia="en-US"/>
            </w:rPr>
            <w:drawing>
              <wp:inline distT="0" distB="0" distL="0" distR="0" wp14:anchorId="35D31747" wp14:editId="7E30BF9A">
                <wp:extent cx="704850" cy="7524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704850" cy="752475"/>
                        </a:xfrm>
                        <a:prstGeom prst="rect">
                          <a:avLst/>
                        </a:prstGeom>
                        <a:solidFill>
                          <a:srgbClr val="FFFFFF"/>
                        </a:solidFill>
                        <a:ln w="9525">
                          <a:noFill/>
                          <a:miter lim="800000"/>
                          <a:headEnd/>
                          <a:tailEnd/>
                        </a:ln>
                      </pic:spPr>
                    </pic:pic>
                  </a:graphicData>
                </a:graphic>
              </wp:inline>
            </w:drawing>
          </w:r>
        </w:p>
      </w:tc>
      <w:tc>
        <w:tcPr>
          <w:tcW w:w="5155" w:type="dxa"/>
          <w:shd w:val="clear" w:color="auto" w:fill="auto"/>
          <w:vAlign w:val="center"/>
        </w:tcPr>
        <w:p w14:paraId="455E5A4D" w14:textId="77777777" w:rsidR="00004B50" w:rsidRPr="007D7DEF" w:rsidRDefault="00004B50" w:rsidP="00BB06DB">
          <w:pPr>
            <w:snapToGrid w:val="0"/>
            <w:spacing w:line="288" w:lineRule="auto"/>
            <w:jc w:val="center"/>
            <w:rPr>
              <w:b/>
              <w:sz w:val="24"/>
            </w:rPr>
          </w:pPr>
          <w:r w:rsidRPr="007D7DEF">
            <w:rPr>
              <w:b/>
              <w:sz w:val="24"/>
            </w:rPr>
            <w:t>QSOFT VIETNAM CORPORATION</w:t>
          </w:r>
        </w:p>
      </w:tc>
      <w:tc>
        <w:tcPr>
          <w:tcW w:w="2160" w:type="dxa"/>
          <w:shd w:val="clear" w:color="auto" w:fill="auto"/>
          <w:vAlign w:val="center"/>
        </w:tcPr>
        <w:p w14:paraId="4FBB1E0E" w14:textId="77777777" w:rsidR="00004B50" w:rsidRPr="00313240" w:rsidRDefault="00004B50" w:rsidP="00BB06DB">
          <w:pPr>
            <w:autoSpaceDE w:val="0"/>
            <w:autoSpaceDN w:val="0"/>
            <w:adjustRightInd w:val="0"/>
            <w:spacing w:before="0" w:after="0" w:line="240" w:lineRule="exact"/>
            <w:rPr>
              <w:sz w:val="16"/>
              <w:szCs w:val="16"/>
            </w:rPr>
          </w:pPr>
          <w:r>
            <w:rPr>
              <w:b/>
              <w:sz w:val="16"/>
              <w:szCs w:val="16"/>
            </w:rPr>
            <w:t>Mã</w:t>
          </w:r>
          <w:r w:rsidRPr="00313240">
            <w:rPr>
              <w:sz w:val="16"/>
              <w:szCs w:val="16"/>
            </w:rPr>
            <w:t>:      HD–……</w:t>
          </w:r>
        </w:p>
        <w:p w14:paraId="587CD002" w14:textId="77777777" w:rsidR="00004B50" w:rsidRPr="00313240" w:rsidRDefault="00004B50" w:rsidP="00BB06DB">
          <w:pPr>
            <w:autoSpaceDE w:val="0"/>
            <w:autoSpaceDN w:val="0"/>
            <w:adjustRightInd w:val="0"/>
            <w:spacing w:before="0" w:after="0" w:line="240" w:lineRule="exact"/>
            <w:rPr>
              <w:sz w:val="16"/>
              <w:szCs w:val="16"/>
            </w:rPr>
          </w:pPr>
          <w:r w:rsidRPr="00313240">
            <w:rPr>
              <w:b/>
              <w:sz w:val="16"/>
              <w:szCs w:val="16"/>
            </w:rPr>
            <w:t>Effective date</w:t>
          </w:r>
          <w:r w:rsidRPr="00313240">
            <w:rPr>
              <w:sz w:val="16"/>
              <w:szCs w:val="16"/>
            </w:rPr>
            <w:t>: …/…/20…</w:t>
          </w:r>
        </w:p>
        <w:p w14:paraId="4744BD29" w14:textId="77777777" w:rsidR="00004B50" w:rsidRPr="00313240" w:rsidRDefault="00004B50" w:rsidP="00BB06DB">
          <w:pPr>
            <w:spacing w:before="0" w:after="0" w:line="240" w:lineRule="exact"/>
            <w:ind w:right="-83"/>
            <w:rPr>
              <w:rFonts w:cs="Arial"/>
              <w:b/>
              <w:bCs/>
              <w:sz w:val="16"/>
              <w:szCs w:val="16"/>
            </w:rPr>
          </w:pPr>
          <w:r w:rsidRPr="00313240">
            <w:rPr>
              <w:b/>
              <w:sz w:val="16"/>
              <w:szCs w:val="16"/>
            </w:rPr>
            <w:t>Version</w:t>
          </w:r>
          <w:r w:rsidRPr="00313240">
            <w:rPr>
              <w:sz w:val="16"/>
              <w:szCs w:val="16"/>
            </w:rPr>
            <w:t>.:            0…</w:t>
          </w:r>
        </w:p>
      </w:tc>
    </w:tr>
  </w:tbl>
  <w:p w14:paraId="78F45819" w14:textId="77777777" w:rsidR="00004B50" w:rsidRDefault="00004B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0F0DA18"/>
    <w:lvl w:ilvl="0">
      <w:start w:val="1"/>
      <w:numFmt w:val="bullet"/>
      <w:pStyle w:val="ListBullet"/>
      <w:lvlText w:val=""/>
      <w:lvlJc w:val="left"/>
      <w:pPr>
        <w:tabs>
          <w:tab w:val="num" w:pos="2629"/>
        </w:tabs>
        <w:ind w:left="2629" w:hanging="360"/>
      </w:pPr>
      <w:rPr>
        <w:rFonts w:ascii="Symbol" w:hAnsi="Symbol" w:hint="default"/>
      </w:rPr>
    </w:lvl>
  </w:abstractNum>
  <w:abstractNum w:abstractNumId="1" w15:restartNumberingAfterBreak="0">
    <w:nsid w:val="00000001"/>
    <w:multiLevelType w:val="multilevel"/>
    <w:tmpl w:val="D71AA4AE"/>
    <w:lvl w:ilvl="0">
      <w:start w:val="1"/>
      <w:numFmt w:val="decimal"/>
      <w:pStyle w:val="Heading1"/>
      <w:lvlText w:val="%1."/>
      <w:lvlJc w:val="left"/>
      <w:pPr>
        <w:ind w:left="9505" w:hanging="432"/>
      </w:pPr>
      <w:rPr>
        <w:rFonts w:ascii="Times New Roman" w:eastAsia="Times New Roman" w:hAnsi="Times New Roman" w:cs="Times New Roman"/>
        <w:sz w:val="26"/>
        <w:szCs w:val="2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26"/>
        <w:u w:val="none"/>
        <w:vertAlign w:val="baseline"/>
        <w:em w:val="none"/>
      </w:rPr>
    </w:lvl>
    <w:lvl w:ilvl="3">
      <w:start w:val="1"/>
      <w:numFmt w:val="decimal"/>
      <w:pStyle w:val="Heading4"/>
      <w:lvlText w:val="%1.%2.%3.%4"/>
      <w:lvlJc w:val="left"/>
      <w:pPr>
        <w:ind w:left="864" w:hanging="864"/>
      </w:pPr>
      <w:rPr>
        <w:rFonts w:hint="default"/>
      </w:rPr>
    </w:lvl>
    <w:lvl w:ilvl="4">
      <w:start w:val="1"/>
      <w:numFmt w:val="decimal"/>
      <w:pStyle w:val="Style5"/>
      <w:lvlText w:val="%1.%2.%3.%4.%5"/>
      <w:lvlJc w:val="left"/>
      <w:pPr>
        <w:ind w:left="1008" w:hanging="1008"/>
      </w:pPr>
      <w:rPr>
        <w:rFonts w:ascii="Times New Roman" w:hAnsi="Times New Roman" w:cs="Times New Roman" w:hint="default"/>
        <w:b/>
        <w:bCs w:val="0"/>
        <w:i/>
        <w:iCs w:val="0"/>
        <w:caps w:val="0"/>
        <w:smallCaps w:val="0"/>
        <w:strike w:val="0"/>
        <w:dstrike w:val="0"/>
        <w:outline w:val="0"/>
        <w:shadow w:val="0"/>
        <w:emboss w:val="0"/>
        <w:imprint w:val="0"/>
        <w:noProof w:val="0"/>
        <w:snapToGrid w:val="0"/>
        <w:vanish w:val="0"/>
        <w:color w:val="5C5C5C"/>
        <w:spacing w:val="0"/>
        <w:w w:val="0"/>
        <w:kern w:val="0"/>
        <w:position w:val="0"/>
        <w:szCs w:val="0"/>
        <w:u w:val="none"/>
        <w:vertAlign w:val="baseline"/>
        <w:em w:val="none"/>
      </w:rPr>
    </w:lvl>
    <w:lvl w:ilvl="5">
      <w:start w:val="1"/>
      <w:numFmt w:val="bullet"/>
      <w:pStyle w:val="Heading6"/>
      <w:lvlText w:val="-"/>
      <w:lvlJc w:val="left"/>
      <w:pPr>
        <w:tabs>
          <w:tab w:val="num" w:pos="360"/>
        </w:tabs>
        <w:ind w:left="360" w:hanging="360"/>
      </w:pPr>
      <w:rPr>
        <w:rFonts w:ascii="Arial" w:hAnsi="Arial" w:hint="default"/>
      </w:rPr>
    </w:lvl>
    <w:lvl w:ilvl="6">
      <w:start w:val="1"/>
      <w:numFmt w:val="bullet"/>
      <w:lvlText w:val="o"/>
      <w:lvlJc w:val="left"/>
      <w:pPr>
        <w:tabs>
          <w:tab w:val="num" w:pos="720"/>
        </w:tabs>
        <w:ind w:left="720" w:hanging="360"/>
      </w:pPr>
      <w:rPr>
        <w:rFonts w:ascii="Arial" w:hAnsi="Arial" w:cs="Arial" w:hint="default"/>
      </w:rPr>
    </w:lvl>
    <w:lvl w:ilvl="7">
      <w:start w:val="1"/>
      <w:numFmt w:val="bullet"/>
      <w:pStyle w:val="Heading8"/>
      <w:lvlText w:val=""/>
      <w:lvlJc w:val="left"/>
      <w:pPr>
        <w:tabs>
          <w:tab w:val="num" w:pos="360"/>
        </w:tabs>
        <w:ind w:left="1080" w:hanging="360"/>
      </w:pPr>
      <w:rPr>
        <w:rFonts w:ascii="Symbol" w:hAnsi="Symbol" w:hint="default"/>
      </w:rPr>
    </w:lvl>
    <w:lvl w:ilvl="8">
      <w:start w:val="1"/>
      <w:numFmt w:val="bullet"/>
      <w:pStyle w:val="Heading9"/>
      <w:lvlText w:val=""/>
      <w:lvlJc w:val="left"/>
      <w:pPr>
        <w:tabs>
          <w:tab w:val="num" w:pos="720"/>
        </w:tabs>
        <w:ind w:left="1440" w:hanging="360"/>
      </w:pPr>
      <w:rPr>
        <w:rFonts w:ascii="Wingdings" w:hAnsi="Wingdings" w:hint="default"/>
      </w:rPr>
    </w:lvl>
  </w:abstractNum>
  <w:abstractNum w:abstractNumId="2" w15:restartNumberingAfterBreak="0">
    <w:nsid w:val="00000002"/>
    <w:multiLevelType w:val="singleLevel"/>
    <w:tmpl w:val="00000002"/>
    <w:name w:val="WW8Num8"/>
    <w:lvl w:ilvl="0">
      <w:start w:val="1"/>
      <w:numFmt w:val="bullet"/>
      <w:pStyle w:val="ListBullet2"/>
      <w:lvlText w:val=""/>
      <w:lvlJc w:val="left"/>
      <w:pPr>
        <w:tabs>
          <w:tab w:val="num" w:pos="720"/>
        </w:tabs>
        <w:ind w:left="720" w:hanging="360"/>
      </w:pPr>
      <w:rPr>
        <w:rFonts w:ascii="Symbol" w:hAnsi="Symbol"/>
      </w:rPr>
    </w:lvl>
  </w:abstractNum>
  <w:abstractNum w:abstractNumId="3" w15:restartNumberingAfterBreak="0">
    <w:nsid w:val="00000003"/>
    <w:multiLevelType w:val="singleLevel"/>
    <w:tmpl w:val="00000003"/>
    <w:name w:val="WW8Num12"/>
    <w:lvl w:ilvl="0">
      <w:start w:val="1"/>
      <w:numFmt w:val="bullet"/>
      <w:pStyle w:val="B2"/>
      <w:lvlText w:val="○"/>
      <w:lvlJc w:val="left"/>
      <w:pPr>
        <w:tabs>
          <w:tab w:val="num" w:pos="1440"/>
        </w:tabs>
        <w:ind w:left="1440" w:hanging="360"/>
      </w:pPr>
      <w:rPr>
        <w:rFonts w:ascii="Times New Roman" w:hAnsi="Times New Roman" w:cs="Times New Roman"/>
        <w:sz w:val="24"/>
        <w:szCs w:val="24"/>
      </w:rPr>
    </w:lvl>
  </w:abstractNum>
  <w:abstractNum w:abstractNumId="4" w15:restartNumberingAfterBreak="0">
    <w:nsid w:val="00000004"/>
    <w:multiLevelType w:val="singleLevel"/>
    <w:tmpl w:val="00000004"/>
    <w:name w:val="WW8Num17"/>
    <w:lvl w:ilvl="0">
      <w:start w:val="1"/>
      <w:numFmt w:val="bullet"/>
      <w:pStyle w:val="B3"/>
      <w:lvlText w:val=""/>
      <w:lvlJc w:val="left"/>
      <w:pPr>
        <w:tabs>
          <w:tab w:val="num" w:pos="1800"/>
        </w:tabs>
        <w:ind w:left="1800" w:hanging="360"/>
      </w:pPr>
      <w:rPr>
        <w:rFonts w:ascii="Wingdings" w:hAnsi="Wingdings"/>
        <w:sz w:val="24"/>
        <w:szCs w:val="24"/>
      </w:rPr>
    </w:lvl>
  </w:abstractNum>
  <w:abstractNum w:abstractNumId="5" w15:restartNumberingAfterBreak="0">
    <w:nsid w:val="00000005"/>
    <w:multiLevelType w:val="multilevel"/>
    <w:tmpl w:val="00000005"/>
    <w:name w:val="WW8Num22"/>
    <w:lvl w:ilvl="0">
      <w:start w:val="1"/>
      <w:numFmt w:val="upperRoman"/>
      <w:pStyle w:val="KTH"/>
      <w:lvlText w:val="PHẦN %1."/>
      <w:lvlJc w:val="left"/>
      <w:pPr>
        <w:tabs>
          <w:tab w:val="num" w:pos="533"/>
        </w:tabs>
        <w:ind w:left="533" w:hanging="173"/>
      </w:pPr>
      <w:rPr>
        <w:rFonts w:ascii="Times New Roman" w:hAnsi="Times New Roman"/>
        <w:b/>
        <w:bCs/>
        <w:sz w:val="36"/>
        <w:szCs w:val="36"/>
      </w:rPr>
    </w:lvl>
    <w:lvl w:ilvl="1">
      <w:start w:val="1"/>
      <w:numFmt w:val="upperRoman"/>
      <w:lvlText w:val="%2."/>
      <w:lvlJc w:val="left"/>
      <w:pPr>
        <w:tabs>
          <w:tab w:val="num" w:pos="893"/>
        </w:tabs>
        <w:ind w:left="893" w:hanging="720"/>
      </w:pPr>
      <w:rPr>
        <w:rFonts w:ascii="Times New Roman" w:hAnsi="Times New Roman"/>
        <w:b/>
        <w:i w:val="0"/>
        <w:sz w:val="24"/>
        <w:szCs w:val="24"/>
      </w:rPr>
    </w:lvl>
    <w:lvl w:ilvl="2">
      <w:start w:val="1"/>
      <w:numFmt w:val="decimal"/>
      <w:lvlText w:val="%3."/>
      <w:lvlJc w:val="left"/>
      <w:pPr>
        <w:tabs>
          <w:tab w:val="num" w:pos="533"/>
        </w:tabs>
        <w:ind w:left="533" w:hanging="360"/>
      </w:pPr>
      <w:rPr>
        <w:rFonts w:ascii="Times New Roman" w:hAnsi="Times New Roman"/>
        <w:b/>
        <w:i w:val="0"/>
        <w:sz w:val="24"/>
        <w:szCs w:val="24"/>
      </w:rPr>
    </w:lvl>
    <w:lvl w:ilvl="3">
      <w:start w:val="1"/>
      <w:numFmt w:val="lowerLetter"/>
      <w:lvlText w:val="%4."/>
      <w:lvlJc w:val="left"/>
      <w:pPr>
        <w:tabs>
          <w:tab w:val="num" w:pos="533"/>
        </w:tabs>
        <w:ind w:left="533" w:hanging="360"/>
      </w:pPr>
    </w:lvl>
    <w:lvl w:ilvl="4">
      <w:start w:val="1"/>
      <w:numFmt w:val="lowerRoman"/>
      <w:lvlText w:val="%5."/>
      <w:lvlJc w:val="left"/>
      <w:pPr>
        <w:tabs>
          <w:tab w:val="num" w:pos="1253"/>
        </w:tabs>
        <w:ind w:left="1253" w:hanging="360"/>
      </w:pPr>
      <w:rPr>
        <w:rFonts w:ascii="Times New Roman" w:hAnsi="Times New Roman"/>
        <w:color w:val="000000"/>
        <w:sz w:val="24"/>
        <w:szCs w:val="24"/>
      </w:rPr>
    </w:lvl>
    <w:lvl w:ilvl="5">
      <w:start w:val="1"/>
      <w:numFmt w:val="bullet"/>
      <w:lvlText w:val="-"/>
      <w:lvlJc w:val="left"/>
      <w:pPr>
        <w:tabs>
          <w:tab w:val="num" w:pos="533"/>
        </w:tabs>
        <w:ind w:left="533" w:hanging="360"/>
      </w:pPr>
      <w:rPr>
        <w:rFonts w:ascii="Times New Roman" w:hAnsi="Times New Roman" w:cs="Times New Roman"/>
        <w:color w:val="000000"/>
      </w:rPr>
    </w:lvl>
    <w:lvl w:ilvl="6">
      <w:start w:val="1"/>
      <w:numFmt w:val="bullet"/>
      <w:lvlText w:val="○"/>
      <w:lvlJc w:val="left"/>
      <w:pPr>
        <w:tabs>
          <w:tab w:val="num" w:pos="1253"/>
        </w:tabs>
        <w:ind w:left="1253" w:hanging="360"/>
      </w:pPr>
      <w:rPr>
        <w:rFonts w:ascii="Times New Roman" w:hAnsi="Times New Roman" w:cs="Times New Roman"/>
        <w:color w:val="000000"/>
      </w:rPr>
    </w:lvl>
    <w:lvl w:ilvl="7">
      <w:start w:val="1"/>
      <w:numFmt w:val="bullet"/>
      <w:lvlText w:val=""/>
      <w:lvlJc w:val="left"/>
      <w:pPr>
        <w:tabs>
          <w:tab w:val="num" w:pos="1973"/>
        </w:tabs>
        <w:ind w:left="1973" w:hanging="360"/>
      </w:pPr>
      <w:rPr>
        <w:rFonts w:ascii="Wingdings" w:hAnsi="Wingdings"/>
        <w:color w:val="000000"/>
      </w:rPr>
    </w:lvl>
    <w:lvl w:ilvl="8">
      <w:start w:val="1"/>
      <w:numFmt w:val="bullet"/>
      <w:lvlText w:val=""/>
      <w:lvlJc w:val="left"/>
      <w:pPr>
        <w:tabs>
          <w:tab w:val="num" w:pos="2693"/>
        </w:tabs>
        <w:ind w:left="2693" w:hanging="360"/>
      </w:pPr>
      <w:rPr>
        <w:rFonts w:ascii="Symbol" w:hAnsi="Symbol"/>
      </w:rPr>
    </w:lvl>
  </w:abstractNum>
  <w:abstractNum w:abstractNumId="6" w15:restartNumberingAfterBreak="0">
    <w:nsid w:val="00000006"/>
    <w:multiLevelType w:val="singleLevel"/>
    <w:tmpl w:val="875C3C6E"/>
    <w:name w:val="WW8Num23"/>
    <w:lvl w:ilvl="0">
      <w:start w:val="1"/>
      <w:numFmt w:val="bullet"/>
      <w:pStyle w:val="B4"/>
      <w:lvlText w:val=""/>
      <w:lvlJc w:val="left"/>
      <w:pPr>
        <w:tabs>
          <w:tab w:val="num" w:pos="1296"/>
        </w:tabs>
        <w:ind w:left="3240" w:hanging="360"/>
      </w:pPr>
      <w:rPr>
        <w:rFonts w:ascii="Symbol" w:hAnsi="Symbol" w:hint="default"/>
        <w:color w:val="000000"/>
        <w:sz w:val="20"/>
        <w:szCs w:val="20"/>
      </w:rPr>
    </w:lvl>
  </w:abstractNum>
  <w:abstractNum w:abstractNumId="7" w15:restartNumberingAfterBreak="0">
    <w:nsid w:val="00000007"/>
    <w:multiLevelType w:val="singleLevel"/>
    <w:tmpl w:val="00000007"/>
    <w:name w:val="WW8Num25"/>
    <w:lvl w:ilvl="0">
      <w:start w:val="1"/>
      <w:numFmt w:val="upperRoman"/>
      <w:pStyle w:val="CL111Heading"/>
      <w:lvlText w:val="%1."/>
      <w:lvlJc w:val="left"/>
      <w:pPr>
        <w:tabs>
          <w:tab w:val="num" w:pos="0"/>
        </w:tabs>
        <w:ind w:left="720" w:hanging="360"/>
      </w:pPr>
    </w:lvl>
  </w:abstractNum>
  <w:abstractNum w:abstractNumId="8" w15:restartNumberingAfterBreak="0">
    <w:nsid w:val="00000008"/>
    <w:multiLevelType w:val="singleLevel"/>
    <w:tmpl w:val="00000008"/>
    <w:name w:val="WW8Num26"/>
    <w:lvl w:ilvl="0">
      <w:start w:val="1"/>
      <w:numFmt w:val="bullet"/>
      <w:pStyle w:val="B1"/>
      <w:lvlText w:val="-"/>
      <w:lvlJc w:val="left"/>
      <w:pPr>
        <w:tabs>
          <w:tab w:val="num" w:pos="1080"/>
        </w:tabs>
        <w:ind w:left="1080" w:hanging="360"/>
      </w:pPr>
      <w:rPr>
        <w:rFonts w:ascii="Times New Roman" w:hAnsi="Times New Roman" w:cs="Times New Roman"/>
        <w:sz w:val="24"/>
        <w:szCs w:val="24"/>
      </w:rPr>
    </w:lvl>
  </w:abstractNum>
  <w:abstractNum w:abstractNumId="9" w15:restartNumberingAfterBreak="0">
    <w:nsid w:val="00000009"/>
    <w:multiLevelType w:val="multilevel"/>
    <w:tmpl w:val="DCA8AF44"/>
    <w:name w:val="WW8Num29"/>
    <w:lvl w:ilvl="0">
      <w:start w:val="1"/>
      <w:numFmt w:val="decimal"/>
      <w:lvlText w:val="%1."/>
      <w:lvlJc w:val="left"/>
      <w:pPr>
        <w:tabs>
          <w:tab w:val="num" w:pos="72"/>
        </w:tabs>
        <w:ind w:left="72" w:hanging="72"/>
      </w:pPr>
    </w:lvl>
    <w:lvl w:ilvl="1">
      <w:start w:val="1"/>
      <w:numFmt w:val="decimal"/>
      <w:lvlText w:val="%2."/>
      <w:lvlJc w:val="left"/>
      <w:pPr>
        <w:tabs>
          <w:tab w:val="num" w:pos="432"/>
        </w:tabs>
        <w:ind w:left="432" w:hanging="360"/>
      </w:pPr>
    </w:lvl>
    <w:lvl w:ilvl="2">
      <w:start w:val="1"/>
      <w:numFmt w:val="bullet"/>
      <w:lvlText w:val="-"/>
      <w:lvlJc w:val="left"/>
      <w:pPr>
        <w:tabs>
          <w:tab w:val="num" w:pos="72"/>
        </w:tabs>
        <w:ind w:left="72" w:hanging="360"/>
      </w:pPr>
      <w:rPr>
        <w:rFonts w:ascii="Times New Roman" w:hAnsi="Times New Roman" w:cs="Times New Roman"/>
      </w:rPr>
    </w:lvl>
    <w:lvl w:ilvl="3">
      <w:start w:val="1"/>
      <w:numFmt w:val="bullet"/>
      <w:lvlText w:val="o"/>
      <w:lvlJc w:val="left"/>
      <w:pPr>
        <w:tabs>
          <w:tab w:val="num" w:pos="1872"/>
        </w:tabs>
        <w:ind w:left="1872" w:hanging="360"/>
      </w:pPr>
      <w:rPr>
        <w:rFonts w:ascii="Courier New" w:hAnsi="Courier New" w:cs="Courier New"/>
      </w:rPr>
    </w:lvl>
    <w:lvl w:ilvl="4">
      <w:start w:val="1"/>
      <w:numFmt w:val="lowerLetter"/>
      <w:lvlText w:val="%5."/>
      <w:lvlJc w:val="left"/>
      <w:pPr>
        <w:tabs>
          <w:tab w:val="num" w:pos="2592"/>
        </w:tabs>
        <w:ind w:left="2592" w:hanging="360"/>
      </w:pPr>
    </w:lvl>
    <w:lvl w:ilvl="5">
      <w:start w:val="1"/>
      <w:numFmt w:val="upperLetter"/>
      <w:lvlText w:val="%6."/>
      <w:lvlJc w:val="left"/>
      <w:pPr>
        <w:tabs>
          <w:tab w:val="num" w:pos="-198"/>
        </w:tabs>
        <w:ind w:left="-198" w:hanging="360"/>
      </w:pPr>
    </w:lvl>
    <w:lvl w:ilvl="6">
      <w:start w:val="1"/>
      <w:numFmt w:val="lowerRoman"/>
      <w:lvlText w:val="%7."/>
      <w:lvlJc w:val="left"/>
      <w:pPr>
        <w:tabs>
          <w:tab w:val="num" w:pos="3852"/>
        </w:tabs>
        <w:ind w:left="3852" w:hanging="180"/>
      </w:pPr>
    </w:lvl>
    <w:lvl w:ilvl="7">
      <w:start w:val="1"/>
      <w:numFmt w:val="lowerLetter"/>
      <w:lvlText w:val="%8."/>
      <w:lvlJc w:val="left"/>
      <w:pPr>
        <w:tabs>
          <w:tab w:val="num" w:pos="4752"/>
        </w:tabs>
        <w:ind w:left="4752" w:hanging="360"/>
      </w:pPr>
    </w:lvl>
    <w:lvl w:ilvl="8">
      <w:start w:val="1"/>
      <w:numFmt w:val="lowerRoman"/>
      <w:lvlText w:val="%9."/>
      <w:lvlJc w:val="left"/>
      <w:pPr>
        <w:tabs>
          <w:tab w:val="num" w:pos="5472"/>
        </w:tabs>
        <w:ind w:left="5472" w:hanging="180"/>
      </w:pPr>
    </w:lvl>
  </w:abstractNum>
  <w:abstractNum w:abstractNumId="10" w15:restartNumberingAfterBreak="0">
    <w:nsid w:val="0000000A"/>
    <w:multiLevelType w:val="singleLevel"/>
    <w:tmpl w:val="0000000A"/>
    <w:name w:val="WW8Num30"/>
    <w:lvl w:ilvl="0">
      <w:start w:val="1"/>
      <w:numFmt w:val="decimal"/>
      <w:pStyle w:val="ListParagraph"/>
      <w:lvlText w:val="%1."/>
      <w:lvlJc w:val="left"/>
      <w:pPr>
        <w:tabs>
          <w:tab w:val="num" w:pos="1170"/>
        </w:tabs>
        <w:ind w:left="2610" w:hanging="360"/>
      </w:pPr>
      <w:rPr>
        <w:b/>
        <w:sz w:val="24"/>
        <w:szCs w:val="24"/>
      </w:rPr>
    </w:lvl>
  </w:abstractNum>
  <w:abstractNum w:abstractNumId="11" w15:restartNumberingAfterBreak="0">
    <w:nsid w:val="004E56B2"/>
    <w:multiLevelType w:val="multilevel"/>
    <w:tmpl w:val="8A0C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2091A"/>
    <w:multiLevelType w:val="hybridMultilevel"/>
    <w:tmpl w:val="B0D6A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E4540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0AF518B2"/>
    <w:multiLevelType w:val="multilevel"/>
    <w:tmpl w:val="2F787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F21F3"/>
    <w:multiLevelType w:val="hybridMultilevel"/>
    <w:tmpl w:val="01E29528"/>
    <w:lvl w:ilvl="0" w:tplc="1A08028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0FC5698"/>
    <w:multiLevelType w:val="hybridMultilevel"/>
    <w:tmpl w:val="8760F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1B655D"/>
    <w:multiLevelType w:val="hybridMultilevel"/>
    <w:tmpl w:val="D9A062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D7378A"/>
    <w:multiLevelType w:val="hybridMultilevel"/>
    <w:tmpl w:val="6082F478"/>
    <w:lvl w:ilvl="0" w:tplc="844CD6BA">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175405E"/>
    <w:multiLevelType w:val="hybridMultilevel"/>
    <w:tmpl w:val="5184B69A"/>
    <w:lvl w:ilvl="0" w:tplc="5B309ECA">
      <w:start w:val="1"/>
      <w:numFmt w:val="bullet"/>
      <w:pStyle w:val="Style1"/>
      <w:lvlText w:val="-"/>
      <w:lvlJc w:val="left"/>
      <w:pPr>
        <w:ind w:left="360" w:hanging="360"/>
      </w:pPr>
      <w:rPr>
        <w:rFonts w:ascii="Times New Roman" w:hAnsi="Times New Roman" w:cs="Times New Roman" w:hint="default"/>
        <w:b/>
        <w:bCs/>
        <w:i w:val="0"/>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551715"/>
    <w:multiLevelType w:val="hybridMultilevel"/>
    <w:tmpl w:val="DA78B8F2"/>
    <w:name w:val="WW8Num292"/>
    <w:lvl w:ilvl="0" w:tplc="0948550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D46E60"/>
    <w:multiLevelType w:val="hybridMultilevel"/>
    <w:tmpl w:val="61E066AE"/>
    <w:lvl w:ilvl="0" w:tplc="60FE494E">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851AB52A">
      <w:start w:val="1"/>
      <w:numFmt w:val="lowerLetter"/>
      <w:lvlText w:val="%5."/>
      <w:lvlJc w:val="left"/>
      <w:pPr>
        <w:ind w:left="3600" w:hanging="360"/>
      </w:pPr>
      <w:rPr>
        <w:b w:val="0"/>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AF0378"/>
    <w:multiLevelType w:val="hybridMultilevel"/>
    <w:tmpl w:val="A426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EE255B"/>
    <w:multiLevelType w:val="hybridMultilevel"/>
    <w:tmpl w:val="61E066AE"/>
    <w:lvl w:ilvl="0" w:tplc="60FE494E">
      <w:start w:val="1"/>
      <w:numFmt w:val="decimal"/>
      <w:lvlText w:val="(%1)"/>
      <w:lvlJc w:val="left"/>
      <w:pPr>
        <w:ind w:left="54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851AB52A">
      <w:start w:val="1"/>
      <w:numFmt w:val="lowerLetter"/>
      <w:lvlText w:val="%5."/>
      <w:lvlJc w:val="left"/>
      <w:pPr>
        <w:ind w:left="3420" w:hanging="360"/>
      </w:pPr>
      <w:rPr>
        <w:b w:val="0"/>
      </w:r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31D5628E"/>
    <w:multiLevelType w:val="hybridMultilevel"/>
    <w:tmpl w:val="5CB6141A"/>
    <w:lvl w:ilvl="0" w:tplc="59B00792">
      <w:numFmt w:val="bullet"/>
      <w:lvlText w:val="-"/>
      <w:lvlJc w:val="left"/>
      <w:pPr>
        <w:tabs>
          <w:tab w:val="num" w:pos="1260"/>
        </w:tabs>
        <w:ind w:left="1260" w:hanging="360"/>
      </w:pPr>
      <w:rPr>
        <w:rFonts w:ascii="Times New Roman" w:eastAsia="Times New Roman" w:hAnsi="Times New Roman" w:hint="default"/>
      </w:rPr>
    </w:lvl>
    <w:lvl w:ilvl="1" w:tplc="042A0003">
      <w:start w:val="1"/>
      <w:numFmt w:val="bullet"/>
      <w:lvlText w:val="o"/>
      <w:lvlJc w:val="left"/>
      <w:pPr>
        <w:tabs>
          <w:tab w:val="num" w:pos="2160"/>
        </w:tabs>
        <w:ind w:left="2160" w:hanging="360"/>
      </w:pPr>
      <w:rPr>
        <w:rFonts w:ascii="Courier New" w:hAnsi="Courier New" w:hint="default"/>
      </w:rPr>
    </w:lvl>
    <w:lvl w:ilvl="2" w:tplc="042A0005">
      <w:start w:val="1"/>
      <w:numFmt w:val="bullet"/>
      <w:lvlText w:val=""/>
      <w:lvlJc w:val="left"/>
      <w:pPr>
        <w:tabs>
          <w:tab w:val="num" w:pos="2880"/>
        </w:tabs>
        <w:ind w:left="2880" w:hanging="360"/>
      </w:pPr>
      <w:rPr>
        <w:rFonts w:ascii="Times New Roman" w:hAnsi="Times New Roman" w:hint="default"/>
      </w:rPr>
    </w:lvl>
    <w:lvl w:ilvl="3" w:tplc="042A0001">
      <w:start w:val="1"/>
      <w:numFmt w:val="bullet"/>
      <w:lvlText w:val=""/>
      <w:lvlJc w:val="left"/>
      <w:pPr>
        <w:tabs>
          <w:tab w:val="num" w:pos="3600"/>
        </w:tabs>
        <w:ind w:left="3600" w:hanging="360"/>
      </w:pPr>
      <w:rPr>
        <w:rFonts w:ascii="Times New Roman" w:hAnsi="Times New Roman" w:hint="default"/>
      </w:rPr>
    </w:lvl>
    <w:lvl w:ilvl="4" w:tplc="042A0003" w:tentative="1">
      <w:start w:val="1"/>
      <w:numFmt w:val="bullet"/>
      <w:lvlText w:val="o"/>
      <w:lvlJc w:val="left"/>
      <w:pPr>
        <w:tabs>
          <w:tab w:val="num" w:pos="4320"/>
        </w:tabs>
        <w:ind w:left="4320" w:hanging="360"/>
      </w:pPr>
      <w:rPr>
        <w:rFonts w:ascii="Courier New" w:hAnsi="Courier New" w:hint="default"/>
      </w:rPr>
    </w:lvl>
    <w:lvl w:ilvl="5" w:tplc="042A0005" w:tentative="1">
      <w:start w:val="1"/>
      <w:numFmt w:val="bullet"/>
      <w:lvlText w:val=""/>
      <w:lvlJc w:val="left"/>
      <w:pPr>
        <w:tabs>
          <w:tab w:val="num" w:pos="5040"/>
        </w:tabs>
        <w:ind w:left="5040" w:hanging="360"/>
      </w:pPr>
      <w:rPr>
        <w:rFonts w:ascii="Times New Roman" w:hAnsi="Times New Roman" w:hint="default"/>
      </w:rPr>
    </w:lvl>
    <w:lvl w:ilvl="6" w:tplc="042A0001" w:tentative="1">
      <w:start w:val="1"/>
      <w:numFmt w:val="bullet"/>
      <w:lvlText w:val=""/>
      <w:lvlJc w:val="left"/>
      <w:pPr>
        <w:tabs>
          <w:tab w:val="num" w:pos="5760"/>
        </w:tabs>
        <w:ind w:left="5760" w:hanging="360"/>
      </w:pPr>
      <w:rPr>
        <w:rFonts w:ascii="Times New Roman" w:hAnsi="Times New Roman" w:hint="default"/>
      </w:rPr>
    </w:lvl>
    <w:lvl w:ilvl="7" w:tplc="042A0003" w:tentative="1">
      <w:start w:val="1"/>
      <w:numFmt w:val="bullet"/>
      <w:lvlText w:val="o"/>
      <w:lvlJc w:val="left"/>
      <w:pPr>
        <w:tabs>
          <w:tab w:val="num" w:pos="6480"/>
        </w:tabs>
        <w:ind w:left="6480" w:hanging="360"/>
      </w:pPr>
      <w:rPr>
        <w:rFonts w:ascii="Courier New" w:hAnsi="Courier New" w:hint="default"/>
      </w:rPr>
    </w:lvl>
    <w:lvl w:ilvl="8" w:tplc="042A0005" w:tentative="1">
      <w:start w:val="1"/>
      <w:numFmt w:val="bullet"/>
      <w:lvlText w:val=""/>
      <w:lvlJc w:val="left"/>
      <w:pPr>
        <w:tabs>
          <w:tab w:val="num" w:pos="7200"/>
        </w:tabs>
        <w:ind w:left="7200" w:hanging="360"/>
      </w:pPr>
      <w:rPr>
        <w:rFonts w:ascii="Times New Roman" w:hAnsi="Times New Roman" w:hint="default"/>
      </w:rPr>
    </w:lvl>
  </w:abstractNum>
  <w:abstractNum w:abstractNumId="25" w15:restartNumberingAfterBreak="0">
    <w:nsid w:val="329A71CB"/>
    <w:multiLevelType w:val="multilevel"/>
    <w:tmpl w:val="8658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E796A"/>
    <w:multiLevelType w:val="hybridMultilevel"/>
    <w:tmpl w:val="61E066AE"/>
    <w:lvl w:ilvl="0" w:tplc="60FE494E">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851AB52A">
      <w:start w:val="1"/>
      <w:numFmt w:val="lowerLetter"/>
      <w:lvlText w:val="%5."/>
      <w:lvlJc w:val="left"/>
      <w:pPr>
        <w:ind w:left="3600" w:hanging="360"/>
      </w:pPr>
      <w:rPr>
        <w:b w:val="0"/>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6727E9"/>
    <w:multiLevelType w:val="multilevel"/>
    <w:tmpl w:val="9052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C2E83"/>
    <w:multiLevelType w:val="hybridMultilevel"/>
    <w:tmpl w:val="2E920BBA"/>
    <w:lvl w:ilvl="0" w:tplc="48090001">
      <w:start w:val="1"/>
      <w:numFmt w:val="bullet"/>
      <w:lvlText w:val=""/>
      <w:lvlJc w:val="left"/>
      <w:pPr>
        <w:ind w:left="540" w:hanging="360"/>
      </w:pPr>
      <w:rPr>
        <w:rFonts w:ascii="Symbol" w:hAnsi="Symbol" w:hint="default"/>
      </w:rPr>
    </w:lvl>
    <w:lvl w:ilvl="1" w:tplc="48090003" w:tentative="1">
      <w:start w:val="1"/>
      <w:numFmt w:val="bullet"/>
      <w:lvlText w:val="o"/>
      <w:lvlJc w:val="left"/>
      <w:pPr>
        <w:ind w:left="1260" w:hanging="360"/>
      </w:pPr>
      <w:rPr>
        <w:rFonts w:ascii="Courier New" w:hAnsi="Courier New" w:cs="Courier New" w:hint="default"/>
      </w:rPr>
    </w:lvl>
    <w:lvl w:ilvl="2" w:tplc="48090005" w:tentative="1">
      <w:start w:val="1"/>
      <w:numFmt w:val="bullet"/>
      <w:lvlText w:val=""/>
      <w:lvlJc w:val="left"/>
      <w:pPr>
        <w:ind w:left="1980" w:hanging="360"/>
      </w:pPr>
      <w:rPr>
        <w:rFonts w:ascii="Wingdings" w:hAnsi="Wingdings" w:hint="default"/>
      </w:rPr>
    </w:lvl>
    <w:lvl w:ilvl="3" w:tplc="48090001" w:tentative="1">
      <w:start w:val="1"/>
      <w:numFmt w:val="bullet"/>
      <w:lvlText w:val=""/>
      <w:lvlJc w:val="left"/>
      <w:pPr>
        <w:ind w:left="2700" w:hanging="360"/>
      </w:pPr>
      <w:rPr>
        <w:rFonts w:ascii="Symbol" w:hAnsi="Symbol" w:hint="default"/>
      </w:rPr>
    </w:lvl>
    <w:lvl w:ilvl="4" w:tplc="48090003" w:tentative="1">
      <w:start w:val="1"/>
      <w:numFmt w:val="bullet"/>
      <w:lvlText w:val="o"/>
      <w:lvlJc w:val="left"/>
      <w:pPr>
        <w:ind w:left="3420" w:hanging="360"/>
      </w:pPr>
      <w:rPr>
        <w:rFonts w:ascii="Courier New" w:hAnsi="Courier New" w:cs="Courier New" w:hint="default"/>
      </w:rPr>
    </w:lvl>
    <w:lvl w:ilvl="5" w:tplc="48090005" w:tentative="1">
      <w:start w:val="1"/>
      <w:numFmt w:val="bullet"/>
      <w:lvlText w:val=""/>
      <w:lvlJc w:val="left"/>
      <w:pPr>
        <w:ind w:left="4140" w:hanging="360"/>
      </w:pPr>
      <w:rPr>
        <w:rFonts w:ascii="Wingdings" w:hAnsi="Wingdings" w:hint="default"/>
      </w:rPr>
    </w:lvl>
    <w:lvl w:ilvl="6" w:tplc="48090001" w:tentative="1">
      <w:start w:val="1"/>
      <w:numFmt w:val="bullet"/>
      <w:lvlText w:val=""/>
      <w:lvlJc w:val="left"/>
      <w:pPr>
        <w:ind w:left="4860" w:hanging="360"/>
      </w:pPr>
      <w:rPr>
        <w:rFonts w:ascii="Symbol" w:hAnsi="Symbol" w:hint="default"/>
      </w:rPr>
    </w:lvl>
    <w:lvl w:ilvl="7" w:tplc="48090003" w:tentative="1">
      <w:start w:val="1"/>
      <w:numFmt w:val="bullet"/>
      <w:lvlText w:val="o"/>
      <w:lvlJc w:val="left"/>
      <w:pPr>
        <w:ind w:left="5580" w:hanging="360"/>
      </w:pPr>
      <w:rPr>
        <w:rFonts w:ascii="Courier New" w:hAnsi="Courier New" w:cs="Courier New" w:hint="default"/>
      </w:rPr>
    </w:lvl>
    <w:lvl w:ilvl="8" w:tplc="48090005" w:tentative="1">
      <w:start w:val="1"/>
      <w:numFmt w:val="bullet"/>
      <w:lvlText w:val=""/>
      <w:lvlJc w:val="left"/>
      <w:pPr>
        <w:ind w:left="6300" w:hanging="360"/>
      </w:pPr>
      <w:rPr>
        <w:rFonts w:ascii="Wingdings" w:hAnsi="Wingdings" w:hint="default"/>
      </w:rPr>
    </w:lvl>
  </w:abstractNum>
  <w:abstractNum w:abstractNumId="29" w15:restartNumberingAfterBreak="0">
    <w:nsid w:val="3D0A5673"/>
    <w:multiLevelType w:val="hybridMultilevel"/>
    <w:tmpl w:val="811C8F3A"/>
    <w:lvl w:ilvl="0" w:tplc="A900103A">
      <w:start w:val="1"/>
      <w:numFmt w:val="bullet"/>
      <w:pStyle w:val="Style2"/>
      <w:lvlText w:val="o"/>
      <w:lvlJc w:val="left"/>
      <w:pPr>
        <w:ind w:left="1152" w:hanging="360"/>
      </w:pPr>
      <w:rPr>
        <w:rFonts w:ascii="Courier New" w:hAnsi="Courier New" w:cs="Courier New" w:hint="default"/>
      </w:rPr>
    </w:lvl>
    <w:lvl w:ilvl="1" w:tplc="EE5E2218" w:tentative="1">
      <w:start w:val="1"/>
      <w:numFmt w:val="bullet"/>
      <w:lvlText w:val="o"/>
      <w:lvlJc w:val="left"/>
      <w:pPr>
        <w:ind w:left="1872" w:hanging="360"/>
      </w:pPr>
      <w:rPr>
        <w:rFonts w:ascii="Courier New" w:hAnsi="Courier New" w:cs="Courier New" w:hint="default"/>
      </w:rPr>
    </w:lvl>
    <w:lvl w:ilvl="2" w:tplc="6FC448B4" w:tentative="1">
      <w:start w:val="1"/>
      <w:numFmt w:val="bullet"/>
      <w:lvlText w:val=""/>
      <w:lvlJc w:val="left"/>
      <w:pPr>
        <w:ind w:left="2592" w:hanging="360"/>
      </w:pPr>
      <w:rPr>
        <w:rFonts w:ascii="Wingdings" w:hAnsi="Wingdings" w:hint="default"/>
      </w:rPr>
    </w:lvl>
    <w:lvl w:ilvl="3" w:tplc="9EE652F8" w:tentative="1">
      <w:start w:val="1"/>
      <w:numFmt w:val="bullet"/>
      <w:lvlText w:val=""/>
      <w:lvlJc w:val="left"/>
      <w:pPr>
        <w:ind w:left="3312" w:hanging="360"/>
      </w:pPr>
      <w:rPr>
        <w:rFonts w:ascii="Symbol" w:hAnsi="Symbol" w:hint="default"/>
      </w:rPr>
    </w:lvl>
    <w:lvl w:ilvl="4" w:tplc="57909F0A" w:tentative="1">
      <w:start w:val="1"/>
      <w:numFmt w:val="bullet"/>
      <w:lvlText w:val="o"/>
      <w:lvlJc w:val="left"/>
      <w:pPr>
        <w:ind w:left="4032" w:hanging="360"/>
      </w:pPr>
      <w:rPr>
        <w:rFonts w:ascii="Courier New" w:hAnsi="Courier New" w:cs="Courier New" w:hint="default"/>
      </w:rPr>
    </w:lvl>
    <w:lvl w:ilvl="5" w:tplc="D5B04054" w:tentative="1">
      <w:start w:val="1"/>
      <w:numFmt w:val="bullet"/>
      <w:lvlText w:val=""/>
      <w:lvlJc w:val="left"/>
      <w:pPr>
        <w:ind w:left="4752" w:hanging="360"/>
      </w:pPr>
      <w:rPr>
        <w:rFonts w:ascii="Wingdings" w:hAnsi="Wingdings" w:hint="default"/>
      </w:rPr>
    </w:lvl>
    <w:lvl w:ilvl="6" w:tplc="387C7E66" w:tentative="1">
      <w:start w:val="1"/>
      <w:numFmt w:val="bullet"/>
      <w:lvlText w:val=""/>
      <w:lvlJc w:val="left"/>
      <w:pPr>
        <w:ind w:left="5472" w:hanging="360"/>
      </w:pPr>
      <w:rPr>
        <w:rFonts w:ascii="Symbol" w:hAnsi="Symbol" w:hint="default"/>
      </w:rPr>
    </w:lvl>
    <w:lvl w:ilvl="7" w:tplc="99443312" w:tentative="1">
      <w:start w:val="1"/>
      <w:numFmt w:val="bullet"/>
      <w:lvlText w:val="o"/>
      <w:lvlJc w:val="left"/>
      <w:pPr>
        <w:ind w:left="6192" w:hanging="360"/>
      </w:pPr>
      <w:rPr>
        <w:rFonts w:ascii="Courier New" w:hAnsi="Courier New" w:cs="Courier New" w:hint="default"/>
      </w:rPr>
    </w:lvl>
    <w:lvl w:ilvl="8" w:tplc="C07E4944" w:tentative="1">
      <w:start w:val="1"/>
      <w:numFmt w:val="bullet"/>
      <w:lvlText w:val=""/>
      <w:lvlJc w:val="left"/>
      <w:pPr>
        <w:ind w:left="6912" w:hanging="360"/>
      </w:pPr>
      <w:rPr>
        <w:rFonts w:ascii="Wingdings" w:hAnsi="Wingdings" w:hint="default"/>
      </w:rPr>
    </w:lvl>
  </w:abstractNum>
  <w:abstractNum w:abstractNumId="30" w15:restartNumberingAfterBreak="0">
    <w:nsid w:val="420A4009"/>
    <w:multiLevelType w:val="hybridMultilevel"/>
    <w:tmpl w:val="090A02E6"/>
    <w:lvl w:ilvl="0" w:tplc="CF5C96D6">
      <w:start w:val="1"/>
      <w:numFmt w:val="bullet"/>
      <w:pStyle w:val="Style3"/>
      <w:lvlText w:val=""/>
      <w:lvlJc w:val="left"/>
      <w:pPr>
        <w:ind w:left="792" w:hanging="360"/>
      </w:pPr>
      <w:rPr>
        <w:rFonts w:ascii="Symbol" w:hAnsi="Symbol" w:hint="default"/>
      </w:rPr>
    </w:lvl>
    <w:lvl w:ilvl="1" w:tplc="3D8461CE" w:tentative="1">
      <w:start w:val="1"/>
      <w:numFmt w:val="bullet"/>
      <w:lvlText w:val="o"/>
      <w:lvlJc w:val="left"/>
      <w:pPr>
        <w:ind w:left="2160" w:hanging="360"/>
      </w:pPr>
      <w:rPr>
        <w:rFonts w:ascii="Courier New" w:hAnsi="Courier New" w:cs="Courier New" w:hint="default"/>
      </w:rPr>
    </w:lvl>
    <w:lvl w:ilvl="2" w:tplc="B170B3B6" w:tentative="1">
      <w:start w:val="1"/>
      <w:numFmt w:val="bullet"/>
      <w:lvlText w:val=""/>
      <w:lvlJc w:val="left"/>
      <w:pPr>
        <w:ind w:left="2880" w:hanging="360"/>
      </w:pPr>
      <w:rPr>
        <w:rFonts w:ascii="Wingdings" w:hAnsi="Wingdings" w:hint="default"/>
      </w:rPr>
    </w:lvl>
    <w:lvl w:ilvl="3" w:tplc="DFE86D9E">
      <w:start w:val="1"/>
      <w:numFmt w:val="bullet"/>
      <w:lvlText w:val=""/>
      <w:lvlJc w:val="left"/>
      <w:pPr>
        <w:ind w:left="3600" w:hanging="360"/>
      </w:pPr>
      <w:rPr>
        <w:rFonts w:ascii="Symbol" w:hAnsi="Symbol" w:hint="default"/>
      </w:rPr>
    </w:lvl>
    <w:lvl w:ilvl="4" w:tplc="D3281FE4" w:tentative="1">
      <w:start w:val="1"/>
      <w:numFmt w:val="bullet"/>
      <w:lvlText w:val="o"/>
      <w:lvlJc w:val="left"/>
      <w:pPr>
        <w:ind w:left="4320" w:hanging="360"/>
      </w:pPr>
      <w:rPr>
        <w:rFonts w:ascii="Courier New" w:hAnsi="Courier New" w:cs="Courier New" w:hint="default"/>
      </w:rPr>
    </w:lvl>
    <w:lvl w:ilvl="5" w:tplc="BDCCEE9E" w:tentative="1">
      <w:start w:val="1"/>
      <w:numFmt w:val="bullet"/>
      <w:lvlText w:val=""/>
      <w:lvlJc w:val="left"/>
      <w:pPr>
        <w:ind w:left="5040" w:hanging="360"/>
      </w:pPr>
      <w:rPr>
        <w:rFonts w:ascii="Wingdings" w:hAnsi="Wingdings" w:hint="default"/>
      </w:rPr>
    </w:lvl>
    <w:lvl w:ilvl="6" w:tplc="E160B634" w:tentative="1">
      <w:start w:val="1"/>
      <w:numFmt w:val="bullet"/>
      <w:lvlText w:val=""/>
      <w:lvlJc w:val="left"/>
      <w:pPr>
        <w:ind w:left="5760" w:hanging="360"/>
      </w:pPr>
      <w:rPr>
        <w:rFonts w:ascii="Symbol" w:hAnsi="Symbol" w:hint="default"/>
      </w:rPr>
    </w:lvl>
    <w:lvl w:ilvl="7" w:tplc="8D4C2310" w:tentative="1">
      <w:start w:val="1"/>
      <w:numFmt w:val="bullet"/>
      <w:lvlText w:val="o"/>
      <w:lvlJc w:val="left"/>
      <w:pPr>
        <w:ind w:left="6480" w:hanging="360"/>
      </w:pPr>
      <w:rPr>
        <w:rFonts w:ascii="Courier New" w:hAnsi="Courier New" w:cs="Courier New" w:hint="default"/>
      </w:rPr>
    </w:lvl>
    <w:lvl w:ilvl="8" w:tplc="9DE4C52A" w:tentative="1">
      <w:start w:val="1"/>
      <w:numFmt w:val="bullet"/>
      <w:lvlText w:val=""/>
      <w:lvlJc w:val="left"/>
      <w:pPr>
        <w:ind w:left="7200" w:hanging="360"/>
      </w:pPr>
      <w:rPr>
        <w:rFonts w:ascii="Wingdings" w:hAnsi="Wingdings" w:hint="default"/>
      </w:rPr>
    </w:lvl>
  </w:abstractNum>
  <w:abstractNum w:abstractNumId="31" w15:restartNumberingAfterBreak="0">
    <w:nsid w:val="42445B9E"/>
    <w:multiLevelType w:val="multilevel"/>
    <w:tmpl w:val="FC609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D31F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45E40D1E"/>
    <w:multiLevelType w:val="hybridMultilevel"/>
    <w:tmpl w:val="52669294"/>
    <w:lvl w:ilvl="0" w:tplc="FACE4EB4">
      <w:start w:val="1"/>
      <w:numFmt w:val="bullet"/>
      <w:pStyle w:val="InstructionBullet"/>
      <w:lvlText w:val=""/>
      <w:lvlJc w:val="left"/>
      <w:pPr>
        <w:tabs>
          <w:tab w:val="num" w:pos="360"/>
        </w:tabs>
        <w:ind w:left="360" w:hanging="360"/>
      </w:pPr>
      <w:rPr>
        <w:rFonts w:ascii="Symbol" w:hAnsi="Symbol" w:hint="default"/>
      </w:rPr>
    </w:lvl>
    <w:lvl w:ilvl="1" w:tplc="D65E7D38" w:tentative="1">
      <w:start w:val="1"/>
      <w:numFmt w:val="bullet"/>
      <w:lvlText w:val="o"/>
      <w:lvlJc w:val="left"/>
      <w:pPr>
        <w:tabs>
          <w:tab w:val="num" w:pos="1440"/>
        </w:tabs>
        <w:ind w:left="1440" w:hanging="360"/>
      </w:pPr>
      <w:rPr>
        <w:rFonts w:ascii="Courier New" w:hAnsi="Courier New" w:cs="Courier New" w:hint="default"/>
      </w:rPr>
    </w:lvl>
    <w:lvl w:ilvl="2" w:tplc="51EC5EE2" w:tentative="1">
      <w:start w:val="1"/>
      <w:numFmt w:val="bullet"/>
      <w:lvlText w:val=""/>
      <w:lvlJc w:val="left"/>
      <w:pPr>
        <w:tabs>
          <w:tab w:val="num" w:pos="2160"/>
        </w:tabs>
        <w:ind w:left="2160" w:hanging="360"/>
      </w:pPr>
      <w:rPr>
        <w:rFonts w:ascii="Wingdings" w:hAnsi="Wingdings" w:hint="default"/>
      </w:rPr>
    </w:lvl>
    <w:lvl w:ilvl="3" w:tplc="7D442BAE" w:tentative="1">
      <w:start w:val="1"/>
      <w:numFmt w:val="bullet"/>
      <w:lvlText w:val=""/>
      <w:lvlJc w:val="left"/>
      <w:pPr>
        <w:tabs>
          <w:tab w:val="num" w:pos="2880"/>
        </w:tabs>
        <w:ind w:left="2880" w:hanging="360"/>
      </w:pPr>
      <w:rPr>
        <w:rFonts w:ascii="Symbol" w:hAnsi="Symbol" w:hint="default"/>
      </w:rPr>
    </w:lvl>
    <w:lvl w:ilvl="4" w:tplc="03566420" w:tentative="1">
      <w:start w:val="1"/>
      <w:numFmt w:val="bullet"/>
      <w:lvlText w:val="o"/>
      <w:lvlJc w:val="left"/>
      <w:pPr>
        <w:tabs>
          <w:tab w:val="num" w:pos="3600"/>
        </w:tabs>
        <w:ind w:left="3600" w:hanging="360"/>
      </w:pPr>
      <w:rPr>
        <w:rFonts w:ascii="Courier New" w:hAnsi="Courier New" w:cs="Courier New" w:hint="default"/>
      </w:rPr>
    </w:lvl>
    <w:lvl w:ilvl="5" w:tplc="8DBE14AE" w:tentative="1">
      <w:start w:val="1"/>
      <w:numFmt w:val="bullet"/>
      <w:lvlText w:val=""/>
      <w:lvlJc w:val="left"/>
      <w:pPr>
        <w:tabs>
          <w:tab w:val="num" w:pos="4320"/>
        </w:tabs>
        <w:ind w:left="4320" w:hanging="360"/>
      </w:pPr>
      <w:rPr>
        <w:rFonts w:ascii="Wingdings" w:hAnsi="Wingdings" w:hint="default"/>
      </w:rPr>
    </w:lvl>
    <w:lvl w:ilvl="6" w:tplc="B8947856" w:tentative="1">
      <w:start w:val="1"/>
      <w:numFmt w:val="bullet"/>
      <w:lvlText w:val=""/>
      <w:lvlJc w:val="left"/>
      <w:pPr>
        <w:tabs>
          <w:tab w:val="num" w:pos="5040"/>
        </w:tabs>
        <w:ind w:left="5040" w:hanging="360"/>
      </w:pPr>
      <w:rPr>
        <w:rFonts w:ascii="Symbol" w:hAnsi="Symbol" w:hint="default"/>
      </w:rPr>
    </w:lvl>
    <w:lvl w:ilvl="7" w:tplc="EFE6E0B0" w:tentative="1">
      <w:start w:val="1"/>
      <w:numFmt w:val="bullet"/>
      <w:lvlText w:val="o"/>
      <w:lvlJc w:val="left"/>
      <w:pPr>
        <w:tabs>
          <w:tab w:val="num" w:pos="5760"/>
        </w:tabs>
        <w:ind w:left="5760" w:hanging="360"/>
      </w:pPr>
      <w:rPr>
        <w:rFonts w:ascii="Courier New" w:hAnsi="Courier New" w:cs="Courier New" w:hint="default"/>
      </w:rPr>
    </w:lvl>
    <w:lvl w:ilvl="8" w:tplc="58784D54"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7996C5A"/>
    <w:multiLevelType w:val="hybridMultilevel"/>
    <w:tmpl w:val="9AAC34D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5916E1E"/>
    <w:multiLevelType w:val="multilevel"/>
    <w:tmpl w:val="99A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03186"/>
    <w:multiLevelType w:val="hybridMultilevel"/>
    <w:tmpl w:val="A1CCA2D6"/>
    <w:lvl w:ilvl="0" w:tplc="04090001">
      <w:start w:val="1"/>
      <w:numFmt w:val="bullet"/>
      <w:lvlText w:val=""/>
      <w:lvlJc w:val="left"/>
      <w:pPr>
        <w:ind w:left="720" w:hanging="360"/>
      </w:pPr>
      <w:rPr>
        <w:rFonts w:ascii="Symbol" w:hAnsi="Symbol" w:hint="default"/>
      </w:rPr>
    </w:lvl>
    <w:lvl w:ilvl="1" w:tplc="8592AE74">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14048B"/>
    <w:multiLevelType w:val="hybridMultilevel"/>
    <w:tmpl w:val="ACC6A3EA"/>
    <w:lvl w:ilvl="0" w:tplc="1BE69BF0">
      <w:start w:val="1"/>
      <w:numFmt w:val="bullet"/>
      <w:pStyle w:val="Heading7"/>
      <w:lvlText w:val="o"/>
      <w:lvlJc w:val="left"/>
      <w:pPr>
        <w:ind w:left="720" w:hanging="360"/>
      </w:pPr>
      <w:rPr>
        <w:rFonts w:ascii="Courier New" w:hAnsi="Courier New" w:cs="Courier New" w:hint="default"/>
        <w:b/>
        <w:bCs/>
        <w:i w:val="0"/>
        <w:sz w:val="24"/>
        <w:szCs w:val="24"/>
      </w:rPr>
    </w:lvl>
    <w:lvl w:ilvl="1" w:tplc="AD52CF60">
      <w:start w:val="1"/>
      <w:numFmt w:val="bullet"/>
      <w:lvlText w:val="o"/>
      <w:lvlJc w:val="left"/>
      <w:pPr>
        <w:ind w:left="1440" w:hanging="360"/>
      </w:pPr>
      <w:rPr>
        <w:rFonts w:ascii="Courier New" w:hAnsi="Courier New" w:cs="Courier New" w:hint="default"/>
      </w:rPr>
    </w:lvl>
    <w:lvl w:ilvl="2" w:tplc="120E1026" w:tentative="1">
      <w:start w:val="1"/>
      <w:numFmt w:val="bullet"/>
      <w:lvlText w:val=""/>
      <w:lvlJc w:val="left"/>
      <w:pPr>
        <w:ind w:left="2160" w:hanging="360"/>
      </w:pPr>
      <w:rPr>
        <w:rFonts w:ascii="Wingdings" w:hAnsi="Wingdings" w:hint="default"/>
      </w:rPr>
    </w:lvl>
    <w:lvl w:ilvl="3" w:tplc="DA4E7F00" w:tentative="1">
      <w:start w:val="1"/>
      <w:numFmt w:val="bullet"/>
      <w:lvlText w:val=""/>
      <w:lvlJc w:val="left"/>
      <w:pPr>
        <w:ind w:left="2880" w:hanging="360"/>
      </w:pPr>
      <w:rPr>
        <w:rFonts w:ascii="Symbol" w:hAnsi="Symbol" w:hint="default"/>
      </w:rPr>
    </w:lvl>
    <w:lvl w:ilvl="4" w:tplc="9280C180" w:tentative="1">
      <w:start w:val="1"/>
      <w:numFmt w:val="bullet"/>
      <w:lvlText w:val="o"/>
      <w:lvlJc w:val="left"/>
      <w:pPr>
        <w:ind w:left="3600" w:hanging="360"/>
      </w:pPr>
      <w:rPr>
        <w:rFonts w:ascii="Courier New" w:hAnsi="Courier New" w:cs="Courier New" w:hint="default"/>
      </w:rPr>
    </w:lvl>
    <w:lvl w:ilvl="5" w:tplc="E9F4F9F8" w:tentative="1">
      <w:start w:val="1"/>
      <w:numFmt w:val="bullet"/>
      <w:lvlText w:val=""/>
      <w:lvlJc w:val="left"/>
      <w:pPr>
        <w:ind w:left="4320" w:hanging="360"/>
      </w:pPr>
      <w:rPr>
        <w:rFonts w:ascii="Wingdings" w:hAnsi="Wingdings" w:hint="default"/>
      </w:rPr>
    </w:lvl>
    <w:lvl w:ilvl="6" w:tplc="4BA20EB6" w:tentative="1">
      <w:start w:val="1"/>
      <w:numFmt w:val="bullet"/>
      <w:lvlText w:val=""/>
      <w:lvlJc w:val="left"/>
      <w:pPr>
        <w:ind w:left="5040" w:hanging="360"/>
      </w:pPr>
      <w:rPr>
        <w:rFonts w:ascii="Symbol" w:hAnsi="Symbol" w:hint="default"/>
      </w:rPr>
    </w:lvl>
    <w:lvl w:ilvl="7" w:tplc="C5086D2E" w:tentative="1">
      <w:start w:val="1"/>
      <w:numFmt w:val="bullet"/>
      <w:lvlText w:val="o"/>
      <w:lvlJc w:val="left"/>
      <w:pPr>
        <w:ind w:left="5760" w:hanging="360"/>
      </w:pPr>
      <w:rPr>
        <w:rFonts w:ascii="Courier New" w:hAnsi="Courier New" w:cs="Courier New" w:hint="default"/>
      </w:rPr>
    </w:lvl>
    <w:lvl w:ilvl="8" w:tplc="15805590" w:tentative="1">
      <w:start w:val="1"/>
      <w:numFmt w:val="bullet"/>
      <w:lvlText w:val=""/>
      <w:lvlJc w:val="left"/>
      <w:pPr>
        <w:ind w:left="6480" w:hanging="360"/>
      </w:pPr>
      <w:rPr>
        <w:rFonts w:ascii="Wingdings" w:hAnsi="Wingdings" w:hint="default"/>
      </w:rPr>
    </w:lvl>
  </w:abstractNum>
  <w:abstractNum w:abstractNumId="38" w15:restartNumberingAfterBreak="0">
    <w:nsid w:val="65512D83"/>
    <w:multiLevelType w:val="hybridMultilevel"/>
    <w:tmpl w:val="580063D2"/>
    <w:lvl w:ilvl="0" w:tplc="2BE0B204">
      <w:start w:val="1"/>
      <w:numFmt w:val="bullet"/>
      <w:lvlText w:val=""/>
      <w:lvlJc w:val="left"/>
      <w:pPr>
        <w:ind w:left="720" w:hanging="360"/>
      </w:pPr>
      <w:rPr>
        <w:rFonts w:ascii="Wingdings" w:hAnsi="Wingdings" w:hint="default"/>
      </w:rPr>
    </w:lvl>
    <w:lvl w:ilvl="1" w:tplc="E85EFB86" w:tentative="1">
      <w:start w:val="1"/>
      <w:numFmt w:val="bullet"/>
      <w:lvlText w:val="o"/>
      <w:lvlJc w:val="left"/>
      <w:pPr>
        <w:ind w:left="1440" w:hanging="360"/>
      </w:pPr>
      <w:rPr>
        <w:rFonts w:ascii="Courier New" w:hAnsi="Courier New" w:cs="Courier New" w:hint="default"/>
      </w:rPr>
    </w:lvl>
    <w:lvl w:ilvl="2" w:tplc="01BA85B6" w:tentative="1">
      <w:start w:val="1"/>
      <w:numFmt w:val="bullet"/>
      <w:lvlText w:val=""/>
      <w:lvlJc w:val="left"/>
      <w:pPr>
        <w:ind w:left="2160" w:hanging="360"/>
      </w:pPr>
      <w:rPr>
        <w:rFonts w:ascii="Wingdings" w:hAnsi="Wingdings" w:hint="default"/>
      </w:rPr>
    </w:lvl>
    <w:lvl w:ilvl="3" w:tplc="FE56BFCC" w:tentative="1">
      <w:start w:val="1"/>
      <w:numFmt w:val="bullet"/>
      <w:lvlText w:val=""/>
      <w:lvlJc w:val="left"/>
      <w:pPr>
        <w:ind w:left="2880" w:hanging="360"/>
      </w:pPr>
      <w:rPr>
        <w:rFonts w:ascii="Symbol" w:hAnsi="Symbol" w:hint="default"/>
      </w:rPr>
    </w:lvl>
    <w:lvl w:ilvl="4" w:tplc="67128D74" w:tentative="1">
      <w:start w:val="1"/>
      <w:numFmt w:val="bullet"/>
      <w:lvlText w:val="o"/>
      <w:lvlJc w:val="left"/>
      <w:pPr>
        <w:ind w:left="3600" w:hanging="360"/>
      </w:pPr>
      <w:rPr>
        <w:rFonts w:ascii="Courier New" w:hAnsi="Courier New" w:cs="Courier New" w:hint="default"/>
      </w:rPr>
    </w:lvl>
    <w:lvl w:ilvl="5" w:tplc="3014B7B4" w:tentative="1">
      <w:start w:val="1"/>
      <w:numFmt w:val="bullet"/>
      <w:lvlText w:val=""/>
      <w:lvlJc w:val="left"/>
      <w:pPr>
        <w:ind w:left="4320" w:hanging="360"/>
      </w:pPr>
      <w:rPr>
        <w:rFonts w:ascii="Wingdings" w:hAnsi="Wingdings" w:hint="default"/>
      </w:rPr>
    </w:lvl>
    <w:lvl w:ilvl="6" w:tplc="24B6CFB0" w:tentative="1">
      <w:start w:val="1"/>
      <w:numFmt w:val="bullet"/>
      <w:lvlText w:val=""/>
      <w:lvlJc w:val="left"/>
      <w:pPr>
        <w:ind w:left="5040" w:hanging="360"/>
      </w:pPr>
      <w:rPr>
        <w:rFonts w:ascii="Symbol" w:hAnsi="Symbol" w:hint="default"/>
      </w:rPr>
    </w:lvl>
    <w:lvl w:ilvl="7" w:tplc="4C8C3032" w:tentative="1">
      <w:start w:val="1"/>
      <w:numFmt w:val="bullet"/>
      <w:lvlText w:val="o"/>
      <w:lvlJc w:val="left"/>
      <w:pPr>
        <w:ind w:left="5760" w:hanging="360"/>
      </w:pPr>
      <w:rPr>
        <w:rFonts w:ascii="Courier New" w:hAnsi="Courier New" w:cs="Courier New" w:hint="default"/>
      </w:rPr>
    </w:lvl>
    <w:lvl w:ilvl="8" w:tplc="46E4FE36" w:tentative="1">
      <w:start w:val="1"/>
      <w:numFmt w:val="bullet"/>
      <w:lvlText w:val=""/>
      <w:lvlJc w:val="left"/>
      <w:pPr>
        <w:ind w:left="6480" w:hanging="360"/>
      </w:pPr>
      <w:rPr>
        <w:rFonts w:ascii="Wingdings" w:hAnsi="Wingdings" w:hint="default"/>
      </w:rPr>
    </w:lvl>
  </w:abstractNum>
  <w:abstractNum w:abstractNumId="39" w15:restartNumberingAfterBreak="0">
    <w:nsid w:val="6A6915FF"/>
    <w:multiLevelType w:val="hybridMultilevel"/>
    <w:tmpl w:val="18B8B404"/>
    <w:lvl w:ilvl="0" w:tplc="E41E1272">
      <w:start w:val="1"/>
      <w:numFmt w:val="bullet"/>
      <w:pStyle w:val="Bullet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987"/>
        </w:tabs>
        <w:ind w:left="1987" w:hanging="360"/>
      </w:pPr>
      <w:rPr>
        <w:rFonts w:ascii="Courier New" w:hAnsi="Courier New" w:cs="Courier New" w:hint="default"/>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cs="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cs="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40" w15:restartNumberingAfterBreak="0">
    <w:nsid w:val="6B3652DC"/>
    <w:multiLevelType w:val="hybridMultilevel"/>
    <w:tmpl w:val="219228F8"/>
    <w:lvl w:ilvl="0" w:tplc="FE06F1D8">
      <w:start w:val="1"/>
      <w:numFmt w:val="bullet"/>
      <w:lvlText w:val=""/>
      <w:lvlJc w:val="left"/>
      <w:pPr>
        <w:ind w:left="720" w:hanging="360"/>
      </w:pPr>
      <w:rPr>
        <w:rFonts w:ascii="Wingdings" w:hAnsi="Wingdings" w:hint="default"/>
      </w:rPr>
    </w:lvl>
    <w:lvl w:ilvl="1" w:tplc="879C00EE" w:tentative="1">
      <w:start w:val="1"/>
      <w:numFmt w:val="bullet"/>
      <w:lvlText w:val="o"/>
      <w:lvlJc w:val="left"/>
      <w:pPr>
        <w:ind w:left="1440" w:hanging="360"/>
      </w:pPr>
      <w:rPr>
        <w:rFonts w:ascii="Courier New" w:hAnsi="Courier New" w:cs="Courier New" w:hint="default"/>
      </w:rPr>
    </w:lvl>
    <w:lvl w:ilvl="2" w:tplc="19ECDE7E" w:tentative="1">
      <w:start w:val="1"/>
      <w:numFmt w:val="bullet"/>
      <w:lvlText w:val=""/>
      <w:lvlJc w:val="left"/>
      <w:pPr>
        <w:ind w:left="2160" w:hanging="360"/>
      </w:pPr>
      <w:rPr>
        <w:rFonts w:ascii="Wingdings" w:hAnsi="Wingdings" w:hint="default"/>
      </w:rPr>
    </w:lvl>
    <w:lvl w:ilvl="3" w:tplc="45E61BA2" w:tentative="1">
      <w:start w:val="1"/>
      <w:numFmt w:val="bullet"/>
      <w:lvlText w:val=""/>
      <w:lvlJc w:val="left"/>
      <w:pPr>
        <w:ind w:left="2880" w:hanging="360"/>
      </w:pPr>
      <w:rPr>
        <w:rFonts w:ascii="Symbol" w:hAnsi="Symbol" w:hint="default"/>
      </w:rPr>
    </w:lvl>
    <w:lvl w:ilvl="4" w:tplc="915611A8" w:tentative="1">
      <w:start w:val="1"/>
      <w:numFmt w:val="bullet"/>
      <w:lvlText w:val="o"/>
      <w:lvlJc w:val="left"/>
      <w:pPr>
        <w:ind w:left="3600" w:hanging="360"/>
      </w:pPr>
      <w:rPr>
        <w:rFonts w:ascii="Courier New" w:hAnsi="Courier New" w:cs="Courier New" w:hint="default"/>
      </w:rPr>
    </w:lvl>
    <w:lvl w:ilvl="5" w:tplc="DB40AF0E" w:tentative="1">
      <w:start w:val="1"/>
      <w:numFmt w:val="bullet"/>
      <w:lvlText w:val=""/>
      <w:lvlJc w:val="left"/>
      <w:pPr>
        <w:ind w:left="4320" w:hanging="360"/>
      </w:pPr>
      <w:rPr>
        <w:rFonts w:ascii="Wingdings" w:hAnsi="Wingdings" w:hint="default"/>
      </w:rPr>
    </w:lvl>
    <w:lvl w:ilvl="6" w:tplc="63400384" w:tentative="1">
      <w:start w:val="1"/>
      <w:numFmt w:val="bullet"/>
      <w:lvlText w:val=""/>
      <w:lvlJc w:val="left"/>
      <w:pPr>
        <w:ind w:left="5040" w:hanging="360"/>
      </w:pPr>
      <w:rPr>
        <w:rFonts w:ascii="Symbol" w:hAnsi="Symbol" w:hint="default"/>
      </w:rPr>
    </w:lvl>
    <w:lvl w:ilvl="7" w:tplc="4E884F24" w:tentative="1">
      <w:start w:val="1"/>
      <w:numFmt w:val="bullet"/>
      <w:lvlText w:val="o"/>
      <w:lvlJc w:val="left"/>
      <w:pPr>
        <w:ind w:left="5760" w:hanging="360"/>
      </w:pPr>
      <w:rPr>
        <w:rFonts w:ascii="Courier New" w:hAnsi="Courier New" w:cs="Courier New" w:hint="default"/>
      </w:rPr>
    </w:lvl>
    <w:lvl w:ilvl="8" w:tplc="9C58896C" w:tentative="1">
      <w:start w:val="1"/>
      <w:numFmt w:val="bullet"/>
      <w:lvlText w:val=""/>
      <w:lvlJc w:val="left"/>
      <w:pPr>
        <w:ind w:left="6480" w:hanging="360"/>
      </w:pPr>
      <w:rPr>
        <w:rFonts w:ascii="Wingdings" w:hAnsi="Wingdings" w:hint="default"/>
      </w:rPr>
    </w:lvl>
  </w:abstractNum>
  <w:abstractNum w:abstractNumId="41" w15:restartNumberingAfterBreak="0">
    <w:nsid w:val="6D965231"/>
    <w:multiLevelType w:val="multilevel"/>
    <w:tmpl w:val="AFA2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5D0E26"/>
    <w:multiLevelType w:val="multilevel"/>
    <w:tmpl w:val="D5C6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2161D"/>
    <w:multiLevelType w:val="hybridMultilevel"/>
    <w:tmpl w:val="2B8C1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7A3D87"/>
    <w:multiLevelType w:val="multilevel"/>
    <w:tmpl w:val="2834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920B2"/>
    <w:multiLevelType w:val="singleLevel"/>
    <w:tmpl w:val="60644554"/>
    <w:lvl w:ilvl="0">
      <w:start w:val="1"/>
      <w:numFmt w:val="bullet"/>
      <w:lvlText w:val=""/>
      <w:lvlJc w:val="left"/>
      <w:pPr>
        <w:tabs>
          <w:tab w:val="num" w:pos="360"/>
        </w:tabs>
        <w:ind w:left="360" w:hanging="360"/>
      </w:pPr>
      <w:rPr>
        <w:rFonts w:ascii="Symbol" w:hAnsi="Symbol" w:cs="Times New Roman" w:hint="default"/>
      </w:rPr>
    </w:lvl>
  </w:abstractNum>
  <w:abstractNum w:abstractNumId="46" w15:restartNumberingAfterBreak="0">
    <w:nsid w:val="7D173E3A"/>
    <w:multiLevelType w:val="hybridMultilevel"/>
    <w:tmpl w:val="0A826242"/>
    <w:lvl w:ilvl="0" w:tplc="16C01962">
      <w:start w:val="5"/>
      <w:numFmt w:val="bullet"/>
      <w:lvlText w:val="-"/>
      <w:lvlJc w:val="left"/>
      <w:pPr>
        <w:ind w:left="936" w:hanging="360"/>
      </w:pPr>
      <w:rPr>
        <w:rFonts w:ascii="Times New Roman" w:eastAsia="Times New Roman" w:hAnsi="Times New Roman" w:cs="Times New Roman" w:hint="default"/>
      </w:rPr>
    </w:lvl>
    <w:lvl w:ilvl="1" w:tplc="2FA42D9A" w:tentative="1">
      <w:start w:val="1"/>
      <w:numFmt w:val="bullet"/>
      <w:lvlText w:val=""/>
      <w:lvlJc w:val="left"/>
      <w:pPr>
        <w:ind w:left="1536" w:hanging="480"/>
      </w:pPr>
      <w:rPr>
        <w:rFonts w:ascii="Wingdings" w:hAnsi="Wingdings" w:hint="default"/>
      </w:rPr>
    </w:lvl>
    <w:lvl w:ilvl="2" w:tplc="E2300E28" w:tentative="1">
      <w:start w:val="1"/>
      <w:numFmt w:val="bullet"/>
      <w:lvlText w:val=""/>
      <w:lvlJc w:val="left"/>
      <w:pPr>
        <w:ind w:left="2016" w:hanging="480"/>
      </w:pPr>
      <w:rPr>
        <w:rFonts w:ascii="Wingdings" w:hAnsi="Wingdings" w:hint="default"/>
      </w:rPr>
    </w:lvl>
    <w:lvl w:ilvl="3" w:tplc="50CE4DF2" w:tentative="1">
      <w:start w:val="1"/>
      <w:numFmt w:val="bullet"/>
      <w:lvlText w:val=""/>
      <w:lvlJc w:val="left"/>
      <w:pPr>
        <w:ind w:left="2496" w:hanging="480"/>
      </w:pPr>
      <w:rPr>
        <w:rFonts w:ascii="Wingdings" w:hAnsi="Wingdings" w:hint="default"/>
      </w:rPr>
    </w:lvl>
    <w:lvl w:ilvl="4" w:tplc="B85C5848" w:tentative="1">
      <w:start w:val="1"/>
      <w:numFmt w:val="bullet"/>
      <w:lvlText w:val=""/>
      <w:lvlJc w:val="left"/>
      <w:pPr>
        <w:ind w:left="2976" w:hanging="480"/>
      </w:pPr>
      <w:rPr>
        <w:rFonts w:ascii="Wingdings" w:hAnsi="Wingdings" w:hint="default"/>
      </w:rPr>
    </w:lvl>
    <w:lvl w:ilvl="5" w:tplc="5A9A1A7C" w:tentative="1">
      <w:start w:val="1"/>
      <w:numFmt w:val="bullet"/>
      <w:lvlText w:val=""/>
      <w:lvlJc w:val="left"/>
      <w:pPr>
        <w:ind w:left="3456" w:hanging="480"/>
      </w:pPr>
      <w:rPr>
        <w:rFonts w:ascii="Wingdings" w:hAnsi="Wingdings" w:hint="default"/>
      </w:rPr>
    </w:lvl>
    <w:lvl w:ilvl="6" w:tplc="57EE9AD4" w:tentative="1">
      <w:start w:val="1"/>
      <w:numFmt w:val="bullet"/>
      <w:lvlText w:val=""/>
      <w:lvlJc w:val="left"/>
      <w:pPr>
        <w:ind w:left="3936" w:hanging="480"/>
      </w:pPr>
      <w:rPr>
        <w:rFonts w:ascii="Wingdings" w:hAnsi="Wingdings" w:hint="default"/>
      </w:rPr>
    </w:lvl>
    <w:lvl w:ilvl="7" w:tplc="48FC5A42" w:tentative="1">
      <w:start w:val="1"/>
      <w:numFmt w:val="bullet"/>
      <w:lvlText w:val=""/>
      <w:lvlJc w:val="left"/>
      <w:pPr>
        <w:ind w:left="4416" w:hanging="480"/>
      </w:pPr>
      <w:rPr>
        <w:rFonts w:ascii="Wingdings" w:hAnsi="Wingdings" w:hint="default"/>
      </w:rPr>
    </w:lvl>
    <w:lvl w:ilvl="8" w:tplc="21448AE2" w:tentative="1">
      <w:start w:val="1"/>
      <w:numFmt w:val="bullet"/>
      <w:lvlText w:val=""/>
      <w:lvlJc w:val="left"/>
      <w:pPr>
        <w:ind w:left="4896" w:hanging="48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0"/>
  </w:num>
  <w:num w:numId="10">
    <w:abstractNumId w:val="30"/>
  </w:num>
  <w:num w:numId="11">
    <w:abstractNumId w:val="29"/>
  </w:num>
  <w:num w:numId="12">
    <w:abstractNumId w:val="19"/>
  </w:num>
  <w:num w:numId="13">
    <w:abstractNumId w:val="37"/>
  </w:num>
  <w:num w:numId="1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num>
  <w:num w:numId="16">
    <w:abstractNumId w:val="46"/>
  </w:num>
  <w:num w:numId="17">
    <w:abstractNumId w:val="0"/>
  </w:num>
  <w:num w:numId="18">
    <w:abstractNumId w:val="1"/>
  </w:num>
  <w:num w:numId="19">
    <w:abstractNumId w:val="28"/>
  </w:num>
  <w:num w:numId="20">
    <w:abstractNumId w:val="38"/>
  </w:num>
  <w:num w:numId="21">
    <w:abstractNumId w:val="17"/>
  </w:num>
  <w:num w:numId="22">
    <w:abstractNumId w:val="40"/>
  </w:num>
  <w:num w:numId="23">
    <w:abstractNumId w:val="16"/>
  </w:num>
  <w:num w:numId="24">
    <w:abstractNumId w:val="1"/>
  </w:num>
  <w:num w:numId="25">
    <w:abstractNumId w:val="13"/>
  </w:num>
  <w:num w:numId="26">
    <w:abstractNumId w:val="32"/>
  </w:num>
  <w:num w:numId="27">
    <w:abstractNumId w:val="34"/>
  </w:num>
  <w:num w:numId="28">
    <w:abstractNumId w:val="45"/>
  </w:num>
  <w:num w:numId="29">
    <w:abstractNumId w:val="39"/>
  </w:num>
  <w:num w:numId="30">
    <w:abstractNumId w:val="43"/>
  </w:num>
  <w:num w:numId="31">
    <w:abstractNumId w:val="21"/>
  </w:num>
  <w:num w:numId="32">
    <w:abstractNumId w:val="18"/>
  </w:num>
  <w:num w:numId="33">
    <w:abstractNumId w:val="24"/>
  </w:num>
  <w:num w:numId="34">
    <w:abstractNumId w:val="26"/>
  </w:num>
  <w:num w:numId="35">
    <w:abstractNumId w:val="23"/>
  </w:num>
  <w:num w:numId="36">
    <w:abstractNumId w:val="36"/>
  </w:num>
  <w:num w:numId="37">
    <w:abstractNumId w:val="12"/>
  </w:num>
  <w:num w:numId="38">
    <w:abstractNumId w:val="22"/>
  </w:num>
  <w:num w:numId="39">
    <w:abstractNumId w:val="15"/>
  </w:num>
  <w:num w:numId="40">
    <w:abstractNumId w:val="42"/>
  </w:num>
  <w:num w:numId="41">
    <w:abstractNumId w:val="11"/>
  </w:num>
  <w:num w:numId="42">
    <w:abstractNumId w:val="14"/>
  </w:num>
  <w:num w:numId="43">
    <w:abstractNumId w:val="25"/>
  </w:num>
  <w:num w:numId="44">
    <w:abstractNumId w:val="27"/>
  </w:num>
  <w:num w:numId="45">
    <w:abstractNumId w:val="44"/>
  </w:num>
  <w:num w:numId="46">
    <w:abstractNumId w:val="31"/>
  </w:num>
  <w:num w:numId="47">
    <w:abstractNumId w:val="35"/>
  </w:num>
  <w:num w:numId="48">
    <w:abstractNumId w:val="4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hideSpellingError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00"/>
  <w:drawingGridVerticalSpacing w:val="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2"/>
  </w:compat>
  <w:rsids>
    <w:rsidRoot w:val="003B08BE"/>
    <w:rsid w:val="000015F2"/>
    <w:rsid w:val="000019F4"/>
    <w:rsid w:val="00002375"/>
    <w:rsid w:val="000025A4"/>
    <w:rsid w:val="00002997"/>
    <w:rsid w:val="0000316A"/>
    <w:rsid w:val="00004B50"/>
    <w:rsid w:val="000062EF"/>
    <w:rsid w:val="0000760A"/>
    <w:rsid w:val="00010107"/>
    <w:rsid w:val="00010B3D"/>
    <w:rsid w:val="00013B0B"/>
    <w:rsid w:val="00014E52"/>
    <w:rsid w:val="00015A1F"/>
    <w:rsid w:val="00015BA0"/>
    <w:rsid w:val="00017A3B"/>
    <w:rsid w:val="00017B03"/>
    <w:rsid w:val="00020BB3"/>
    <w:rsid w:val="00022699"/>
    <w:rsid w:val="00024DA7"/>
    <w:rsid w:val="00025346"/>
    <w:rsid w:val="00027300"/>
    <w:rsid w:val="000273BF"/>
    <w:rsid w:val="00027A0D"/>
    <w:rsid w:val="00030563"/>
    <w:rsid w:val="000313F5"/>
    <w:rsid w:val="000316FC"/>
    <w:rsid w:val="00031FFA"/>
    <w:rsid w:val="0003235A"/>
    <w:rsid w:val="0003359C"/>
    <w:rsid w:val="000336D8"/>
    <w:rsid w:val="00033C96"/>
    <w:rsid w:val="000350B5"/>
    <w:rsid w:val="00035D3C"/>
    <w:rsid w:val="00036631"/>
    <w:rsid w:val="00037161"/>
    <w:rsid w:val="00041DB4"/>
    <w:rsid w:val="000421D5"/>
    <w:rsid w:val="00043272"/>
    <w:rsid w:val="000434A3"/>
    <w:rsid w:val="00044D7E"/>
    <w:rsid w:val="000459D4"/>
    <w:rsid w:val="0004643A"/>
    <w:rsid w:val="00047C8D"/>
    <w:rsid w:val="0005229F"/>
    <w:rsid w:val="00053CD8"/>
    <w:rsid w:val="00054517"/>
    <w:rsid w:val="0005468F"/>
    <w:rsid w:val="00054F9F"/>
    <w:rsid w:val="00055127"/>
    <w:rsid w:val="00055700"/>
    <w:rsid w:val="000566AE"/>
    <w:rsid w:val="00056CA2"/>
    <w:rsid w:val="00056CFA"/>
    <w:rsid w:val="000572A0"/>
    <w:rsid w:val="00060A8C"/>
    <w:rsid w:val="0006139A"/>
    <w:rsid w:val="00061724"/>
    <w:rsid w:val="00061C0D"/>
    <w:rsid w:val="00063180"/>
    <w:rsid w:val="00063298"/>
    <w:rsid w:val="00063937"/>
    <w:rsid w:val="00064F4C"/>
    <w:rsid w:val="00066347"/>
    <w:rsid w:val="000664D6"/>
    <w:rsid w:val="00066BC9"/>
    <w:rsid w:val="00066CA5"/>
    <w:rsid w:val="00067720"/>
    <w:rsid w:val="00067D1B"/>
    <w:rsid w:val="00071373"/>
    <w:rsid w:val="00072B1E"/>
    <w:rsid w:val="00074119"/>
    <w:rsid w:val="000748E8"/>
    <w:rsid w:val="00074AC1"/>
    <w:rsid w:val="00075CCD"/>
    <w:rsid w:val="00077CC8"/>
    <w:rsid w:val="000806F9"/>
    <w:rsid w:val="00080BD8"/>
    <w:rsid w:val="00080ED7"/>
    <w:rsid w:val="00081645"/>
    <w:rsid w:val="00082E81"/>
    <w:rsid w:val="00083B8D"/>
    <w:rsid w:val="0008404C"/>
    <w:rsid w:val="00084707"/>
    <w:rsid w:val="00085360"/>
    <w:rsid w:val="00085928"/>
    <w:rsid w:val="000865B1"/>
    <w:rsid w:val="000871DE"/>
    <w:rsid w:val="00091CD4"/>
    <w:rsid w:val="00091D39"/>
    <w:rsid w:val="000924B2"/>
    <w:rsid w:val="00092AA3"/>
    <w:rsid w:val="00092B5C"/>
    <w:rsid w:val="00094C8D"/>
    <w:rsid w:val="00095A40"/>
    <w:rsid w:val="00095DDD"/>
    <w:rsid w:val="00097C17"/>
    <w:rsid w:val="000A0347"/>
    <w:rsid w:val="000A088B"/>
    <w:rsid w:val="000A2A53"/>
    <w:rsid w:val="000A381B"/>
    <w:rsid w:val="000A6497"/>
    <w:rsid w:val="000A64D1"/>
    <w:rsid w:val="000A70C4"/>
    <w:rsid w:val="000A7722"/>
    <w:rsid w:val="000A7729"/>
    <w:rsid w:val="000A7C6F"/>
    <w:rsid w:val="000A7E7A"/>
    <w:rsid w:val="000B0573"/>
    <w:rsid w:val="000B0837"/>
    <w:rsid w:val="000B0ABD"/>
    <w:rsid w:val="000B27B5"/>
    <w:rsid w:val="000B380E"/>
    <w:rsid w:val="000B3BAD"/>
    <w:rsid w:val="000B3F47"/>
    <w:rsid w:val="000B4301"/>
    <w:rsid w:val="000B6657"/>
    <w:rsid w:val="000C070E"/>
    <w:rsid w:val="000C0739"/>
    <w:rsid w:val="000C194A"/>
    <w:rsid w:val="000C2178"/>
    <w:rsid w:val="000C40F5"/>
    <w:rsid w:val="000C4AB9"/>
    <w:rsid w:val="000C5FD9"/>
    <w:rsid w:val="000C6850"/>
    <w:rsid w:val="000C7831"/>
    <w:rsid w:val="000C7981"/>
    <w:rsid w:val="000D178E"/>
    <w:rsid w:val="000D2D40"/>
    <w:rsid w:val="000D2D83"/>
    <w:rsid w:val="000D3BC7"/>
    <w:rsid w:val="000D4E4A"/>
    <w:rsid w:val="000D53A7"/>
    <w:rsid w:val="000D5B07"/>
    <w:rsid w:val="000D6B15"/>
    <w:rsid w:val="000D6D6A"/>
    <w:rsid w:val="000D6F7F"/>
    <w:rsid w:val="000D7BD9"/>
    <w:rsid w:val="000E000B"/>
    <w:rsid w:val="000E0928"/>
    <w:rsid w:val="000E09C9"/>
    <w:rsid w:val="000E1CCB"/>
    <w:rsid w:val="000E1E7E"/>
    <w:rsid w:val="000E2E86"/>
    <w:rsid w:val="000E3A18"/>
    <w:rsid w:val="000E418D"/>
    <w:rsid w:val="000E4249"/>
    <w:rsid w:val="000E6302"/>
    <w:rsid w:val="000E6415"/>
    <w:rsid w:val="000E67EC"/>
    <w:rsid w:val="000E6E47"/>
    <w:rsid w:val="000F06CC"/>
    <w:rsid w:val="000F0A2C"/>
    <w:rsid w:val="000F2A26"/>
    <w:rsid w:val="000F2FE5"/>
    <w:rsid w:val="000F39A6"/>
    <w:rsid w:val="000F3C23"/>
    <w:rsid w:val="000F4C6F"/>
    <w:rsid w:val="000F599F"/>
    <w:rsid w:val="000F5A60"/>
    <w:rsid w:val="000F5DCA"/>
    <w:rsid w:val="000F7545"/>
    <w:rsid w:val="000F7F9D"/>
    <w:rsid w:val="00101890"/>
    <w:rsid w:val="00102280"/>
    <w:rsid w:val="0010246C"/>
    <w:rsid w:val="00102A47"/>
    <w:rsid w:val="00102BBE"/>
    <w:rsid w:val="00104040"/>
    <w:rsid w:val="00104DA6"/>
    <w:rsid w:val="00106341"/>
    <w:rsid w:val="00106555"/>
    <w:rsid w:val="00106BDB"/>
    <w:rsid w:val="0010747B"/>
    <w:rsid w:val="001078C0"/>
    <w:rsid w:val="00112D77"/>
    <w:rsid w:val="001132D9"/>
    <w:rsid w:val="00113391"/>
    <w:rsid w:val="00113DD0"/>
    <w:rsid w:val="00114DD8"/>
    <w:rsid w:val="00116FFD"/>
    <w:rsid w:val="00117315"/>
    <w:rsid w:val="001202C9"/>
    <w:rsid w:val="00120346"/>
    <w:rsid w:val="00120E31"/>
    <w:rsid w:val="00121182"/>
    <w:rsid w:val="001211AC"/>
    <w:rsid w:val="00121E66"/>
    <w:rsid w:val="00125EEA"/>
    <w:rsid w:val="00126094"/>
    <w:rsid w:val="00126344"/>
    <w:rsid w:val="00127E3C"/>
    <w:rsid w:val="00131CA5"/>
    <w:rsid w:val="00132689"/>
    <w:rsid w:val="00134A98"/>
    <w:rsid w:val="00134D5F"/>
    <w:rsid w:val="001351C2"/>
    <w:rsid w:val="00135FEC"/>
    <w:rsid w:val="00136072"/>
    <w:rsid w:val="00136103"/>
    <w:rsid w:val="00140348"/>
    <w:rsid w:val="00141BAA"/>
    <w:rsid w:val="00147134"/>
    <w:rsid w:val="00147471"/>
    <w:rsid w:val="001477C6"/>
    <w:rsid w:val="00147A00"/>
    <w:rsid w:val="00150018"/>
    <w:rsid w:val="001504B8"/>
    <w:rsid w:val="00150CF0"/>
    <w:rsid w:val="0015211C"/>
    <w:rsid w:val="0015264E"/>
    <w:rsid w:val="00152D9E"/>
    <w:rsid w:val="001532F4"/>
    <w:rsid w:val="00154566"/>
    <w:rsid w:val="00154AE9"/>
    <w:rsid w:val="00155F6F"/>
    <w:rsid w:val="00156660"/>
    <w:rsid w:val="00157C9E"/>
    <w:rsid w:val="00157CAA"/>
    <w:rsid w:val="0016056F"/>
    <w:rsid w:val="00161722"/>
    <w:rsid w:val="001646EE"/>
    <w:rsid w:val="001668C3"/>
    <w:rsid w:val="00166941"/>
    <w:rsid w:val="0016769B"/>
    <w:rsid w:val="00167869"/>
    <w:rsid w:val="0017008E"/>
    <w:rsid w:val="00170A31"/>
    <w:rsid w:val="00170DFE"/>
    <w:rsid w:val="001711A4"/>
    <w:rsid w:val="0017131C"/>
    <w:rsid w:val="0017185A"/>
    <w:rsid w:val="00171B21"/>
    <w:rsid w:val="00172073"/>
    <w:rsid w:val="00173232"/>
    <w:rsid w:val="0017520E"/>
    <w:rsid w:val="00177CB0"/>
    <w:rsid w:val="00181FA7"/>
    <w:rsid w:val="00182A7A"/>
    <w:rsid w:val="00183980"/>
    <w:rsid w:val="0018414A"/>
    <w:rsid w:val="00184A21"/>
    <w:rsid w:val="00185608"/>
    <w:rsid w:val="0018615D"/>
    <w:rsid w:val="0019058C"/>
    <w:rsid w:val="00192C48"/>
    <w:rsid w:val="00194107"/>
    <w:rsid w:val="00196B8B"/>
    <w:rsid w:val="00196DB1"/>
    <w:rsid w:val="00197502"/>
    <w:rsid w:val="001975AD"/>
    <w:rsid w:val="001A08CA"/>
    <w:rsid w:val="001A10F7"/>
    <w:rsid w:val="001A2B6C"/>
    <w:rsid w:val="001A2E9F"/>
    <w:rsid w:val="001A30D0"/>
    <w:rsid w:val="001A3EC5"/>
    <w:rsid w:val="001A429F"/>
    <w:rsid w:val="001A4901"/>
    <w:rsid w:val="001A4C1C"/>
    <w:rsid w:val="001A4E1F"/>
    <w:rsid w:val="001A654B"/>
    <w:rsid w:val="001A7B76"/>
    <w:rsid w:val="001B07E1"/>
    <w:rsid w:val="001B2876"/>
    <w:rsid w:val="001B33D8"/>
    <w:rsid w:val="001B4695"/>
    <w:rsid w:val="001B55A7"/>
    <w:rsid w:val="001B62C0"/>
    <w:rsid w:val="001B6611"/>
    <w:rsid w:val="001B6B5E"/>
    <w:rsid w:val="001B7AFD"/>
    <w:rsid w:val="001C284E"/>
    <w:rsid w:val="001C42DF"/>
    <w:rsid w:val="001C45DA"/>
    <w:rsid w:val="001C5193"/>
    <w:rsid w:val="001C547B"/>
    <w:rsid w:val="001D04C7"/>
    <w:rsid w:val="001D05D8"/>
    <w:rsid w:val="001D1773"/>
    <w:rsid w:val="001D2062"/>
    <w:rsid w:val="001D20F3"/>
    <w:rsid w:val="001D2519"/>
    <w:rsid w:val="001D2714"/>
    <w:rsid w:val="001D34FB"/>
    <w:rsid w:val="001D38A4"/>
    <w:rsid w:val="001D5A64"/>
    <w:rsid w:val="001D6186"/>
    <w:rsid w:val="001D6504"/>
    <w:rsid w:val="001D79BF"/>
    <w:rsid w:val="001E09B2"/>
    <w:rsid w:val="001E0C87"/>
    <w:rsid w:val="001E0E3D"/>
    <w:rsid w:val="001E23BC"/>
    <w:rsid w:val="001E3CAC"/>
    <w:rsid w:val="001E41CA"/>
    <w:rsid w:val="001E5E5C"/>
    <w:rsid w:val="001E624B"/>
    <w:rsid w:val="001E6377"/>
    <w:rsid w:val="001E6507"/>
    <w:rsid w:val="001E6867"/>
    <w:rsid w:val="001F13F2"/>
    <w:rsid w:val="001F1BE3"/>
    <w:rsid w:val="001F2ACA"/>
    <w:rsid w:val="001F3C5C"/>
    <w:rsid w:val="001F3FA9"/>
    <w:rsid w:val="001F4090"/>
    <w:rsid w:val="001F465F"/>
    <w:rsid w:val="00200E6D"/>
    <w:rsid w:val="0020120B"/>
    <w:rsid w:val="0020148D"/>
    <w:rsid w:val="00201BEE"/>
    <w:rsid w:val="00202B6C"/>
    <w:rsid w:val="00204C49"/>
    <w:rsid w:val="00205084"/>
    <w:rsid w:val="0020660A"/>
    <w:rsid w:val="0020760F"/>
    <w:rsid w:val="002120D8"/>
    <w:rsid w:val="002129EB"/>
    <w:rsid w:val="00213B95"/>
    <w:rsid w:val="002141C5"/>
    <w:rsid w:val="002145D6"/>
    <w:rsid w:val="002147F7"/>
    <w:rsid w:val="002153BE"/>
    <w:rsid w:val="0022042F"/>
    <w:rsid w:val="002205C2"/>
    <w:rsid w:val="00221EF6"/>
    <w:rsid w:val="0022340E"/>
    <w:rsid w:val="00223DE3"/>
    <w:rsid w:val="00226CD3"/>
    <w:rsid w:val="00233C8B"/>
    <w:rsid w:val="00234EEC"/>
    <w:rsid w:val="00235209"/>
    <w:rsid w:val="00240F32"/>
    <w:rsid w:val="002425FB"/>
    <w:rsid w:val="00242990"/>
    <w:rsid w:val="00242B33"/>
    <w:rsid w:val="00242E79"/>
    <w:rsid w:val="0024307C"/>
    <w:rsid w:val="0024538D"/>
    <w:rsid w:val="00245BA0"/>
    <w:rsid w:val="00246892"/>
    <w:rsid w:val="0024707C"/>
    <w:rsid w:val="0024772F"/>
    <w:rsid w:val="002505F5"/>
    <w:rsid w:val="0025263C"/>
    <w:rsid w:val="00253600"/>
    <w:rsid w:val="00253968"/>
    <w:rsid w:val="00253EE3"/>
    <w:rsid w:val="00253F88"/>
    <w:rsid w:val="00254CBF"/>
    <w:rsid w:val="00255F18"/>
    <w:rsid w:val="002560F9"/>
    <w:rsid w:val="0025620E"/>
    <w:rsid w:val="002563C8"/>
    <w:rsid w:val="002564F7"/>
    <w:rsid w:val="002569C0"/>
    <w:rsid w:val="0026202B"/>
    <w:rsid w:val="0026298C"/>
    <w:rsid w:val="00263016"/>
    <w:rsid w:val="002646EA"/>
    <w:rsid w:val="00264F60"/>
    <w:rsid w:val="00265EDD"/>
    <w:rsid w:val="0026658A"/>
    <w:rsid w:val="00266BA3"/>
    <w:rsid w:val="00266C1B"/>
    <w:rsid w:val="00267F47"/>
    <w:rsid w:val="002703DD"/>
    <w:rsid w:val="0027049F"/>
    <w:rsid w:val="00270602"/>
    <w:rsid w:val="0027287D"/>
    <w:rsid w:val="002728E2"/>
    <w:rsid w:val="0027326A"/>
    <w:rsid w:val="0027419B"/>
    <w:rsid w:val="0027497D"/>
    <w:rsid w:val="00274E2B"/>
    <w:rsid w:val="002750F9"/>
    <w:rsid w:val="00275A10"/>
    <w:rsid w:val="00275B5A"/>
    <w:rsid w:val="00277591"/>
    <w:rsid w:val="0028054F"/>
    <w:rsid w:val="0028141D"/>
    <w:rsid w:val="00281A92"/>
    <w:rsid w:val="00281D1D"/>
    <w:rsid w:val="0028203F"/>
    <w:rsid w:val="002828FC"/>
    <w:rsid w:val="0028613D"/>
    <w:rsid w:val="002871C9"/>
    <w:rsid w:val="00287797"/>
    <w:rsid w:val="00291B2E"/>
    <w:rsid w:val="002923A4"/>
    <w:rsid w:val="00292C89"/>
    <w:rsid w:val="00294428"/>
    <w:rsid w:val="0029468E"/>
    <w:rsid w:val="00294BD0"/>
    <w:rsid w:val="00294C76"/>
    <w:rsid w:val="002950DC"/>
    <w:rsid w:val="00296011"/>
    <w:rsid w:val="00297B89"/>
    <w:rsid w:val="002A01C2"/>
    <w:rsid w:val="002A0FD0"/>
    <w:rsid w:val="002A2077"/>
    <w:rsid w:val="002A25D0"/>
    <w:rsid w:val="002A299F"/>
    <w:rsid w:val="002A2EDF"/>
    <w:rsid w:val="002A34B5"/>
    <w:rsid w:val="002A3D9C"/>
    <w:rsid w:val="002A4BDE"/>
    <w:rsid w:val="002A6862"/>
    <w:rsid w:val="002B0372"/>
    <w:rsid w:val="002B133D"/>
    <w:rsid w:val="002B1974"/>
    <w:rsid w:val="002B1B13"/>
    <w:rsid w:val="002B2926"/>
    <w:rsid w:val="002B3E23"/>
    <w:rsid w:val="002B4BBE"/>
    <w:rsid w:val="002B5F61"/>
    <w:rsid w:val="002B606A"/>
    <w:rsid w:val="002B7229"/>
    <w:rsid w:val="002B7D5E"/>
    <w:rsid w:val="002B7D73"/>
    <w:rsid w:val="002C04B2"/>
    <w:rsid w:val="002C04BB"/>
    <w:rsid w:val="002C0732"/>
    <w:rsid w:val="002C1A5B"/>
    <w:rsid w:val="002C2C35"/>
    <w:rsid w:val="002C30CE"/>
    <w:rsid w:val="002C3225"/>
    <w:rsid w:val="002C513B"/>
    <w:rsid w:val="002C591C"/>
    <w:rsid w:val="002C5FAD"/>
    <w:rsid w:val="002C6CC2"/>
    <w:rsid w:val="002C79F4"/>
    <w:rsid w:val="002C7AB0"/>
    <w:rsid w:val="002C7ED1"/>
    <w:rsid w:val="002D40D1"/>
    <w:rsid w:val="002D458B"/>
    <w:rsid w:val="002D52A2"/>
    <w:rsid w:val="002D5A05"/>
    <w:rsid w:val="002D6301"/>
    <w:rsid w:val="002D691F"/>
    <w:rsid w:val="002D72A1"/>
    <w:rsid w:val="002D7715"/>
    <w:rsid w:val="002E1479"/>
    <w:rsid w:val="002E2C81"/>
    <w:rsid w:val="002E330B"/>
    <w:rsid w:val="002E3B59"/>
    <w:rsid w:val="002E3CC6"/>
    <w:rsid w:val="002E4369"/>
    <w:rsid w:val="002E669C"/>
    <w:rsid w:val="002E673F"/>
    <w:rsid w:val="002E6799"/>
    <w:rsid w:val="002E6BA9"/>
    <w:rsid w:val="002F017B"/>
    <w:rsid w:val="002F0631"/>
    <w:rsid w:val="002F1047"/>
    <w:rsid w:val="002F12DE"/>
    <w:rsid w:val="002F25E7"/>
    <w:rsid w:val="002F4C51"/>
    <w:rsid w:val="002F5CAE"/>
    <w:rsid w:val="002F6665"/>
    <w:rsid w:val="002F7101"/>
    <w:rsid w:val="002F765F"/>
    <w:rsid w:val="002F7D2A"/>
    <w:rsid w:val="00300E4D"/>
    <w:rsid w:val="00303436"/>
    <w:rsid w:val="0030494C"/>
    <w:rsid w:val="003071F4"/>
    <w:rsid w:val="00307205"/>
    <w:rsid w:val="0031007A"/>
    <w:rsid w:val="00310181"/>
    <w:rsid w:val="00310282"/>
    <w:rsid w:val="00310902"/>
    <w:rsid w:val="00310976"/>
    <w:rsid w:val="00310E49"/>
    <w:rsid w:val="003117EA"/>
    <w:rsid w:val="00311986"/>
    <w:rsid w:val="00311BFB"/>
    <w:rsid w:val="00311E33"/>
    <w:rsid w:val="00312E53"/>
    <w:rsid w:val="00312F66"/>
    <w:rsid w:val="00313A58"/>
    <w:rsid w:val="003141F7"/>
    <w:rsid w:val="00316D02"/>
    <w:rsid w:val="00320B6E"/>
    <w:rsid w:val="00320ED3"/>
    <w:rsid w:val="00321142"/>
    <w:rsid w:val="0032120B"/>
    <w:rsid w:val="0032129A"/>
    <w:rsid w:val="00321981"/>
    <w:rsid w:val="00321F35"/>
    <w:rsid w:val="003229DA"/>
    <w:rsid w:val="00323D68"/>
    <w:rsid w:val="00325664"/>
    <w:rsid w:val="00325B86"/>
    <w:rsid w:val="00325D7E"/>
    <w:rsid w:val="0032769D"/>
    <w:rsid w:val="00327D2E"/>
    <w:rsid w:val="0033001F"/>
    <w:rsid w:val="00330925"/>
    <w:rsid w:val="003329AC"/>
    <w:rsid w:val="00332D35"/>
    <w:rsid w:val="00333A15"/>
    <w:rsid w:val="00333E27"/>
    <w:rsid w:val="0033541B"/>
    <w:rsid w:val="00337155"/>
    <w:rsid w:val="0034058D"/>
    <w:rsid w:val="00340A37"/>
    <w:rsid w:val="00340BC0"/>
    <w:rsid w:val="00340E3D"/>
    <w:rsid w:val="00341B6C"/>
    <w:rsid w:val="00343EB2"/>
    <w:rsid w:val="00344C36"/>
    <w:rsid w:val="00345645"/>
    <w:rsid w:val="003456E3"/>
    <w:rsid w:val="00347297"/>
    <w:rsid w:val="00347E14"/>
    <w:rsid w:val="00347ED1"/>
    <w:rsid w:val="00350004"/>
    <w:rsid w:val="00350ACF"/>
    <w:rsid w:val="00350B67"/>
    <w:rsid w:val="00351906"/>
    <w:rsid w:val="00352D7D"/>
    <w:rsid w:val="003535CC"/>
    <w:rsid w:val="00353B43"/>
    <w:rsid w:val="0035440A"/>
    <w:rsid w:val="00354842"/>
    <w:rsid w:val="0035653F"/>
    <w:rsid w:val="00356F63"/>
    <w:rsid w:val="0035703B"/>
    <w:rsid w:val="003576F4"/>
    <w:rsid w:val="003601A6"/>
    <w:rsid w:val="003609F9"/>
    <w:rsid w:val="00361697"/>
    <w:rsid w:val="00361758"/>
    <w:rsid w:val="003619AB"/>
    <w:rsid w:val="00362C7B"/>
    <w:rsid w:val="003634E9"/>
    <w:rsid w:val="003639C7"/>
    <w:rsid w:val="00366327"/>
    <w:rsid w:val="003665D3"/>
    <w:rsid w:val="00366A40"/>
    <w:rsid w:val="00366F90"/>
    <w:rsid w:val="00367406"/>
    <w:rsid w:val="00367C5B"/>
    <w:rsid w:val="00367E5E"/>
    <w:rsid w:val="00370369"/>
    <w:rsid w:val="00370601"/>
    <w:rsid w:val="00371EB6"/>
    <w:rsid w:val="0037486F"/>
    <w:rsid w:val="003749E0"/>
    <w:rsid w:val="00375BBC"/>
    <w:rsid w:val="003762A4"/>
    <w:rsid w:val="00377E81"/>
    <w:rsid w:val="00380194"/>
    <w:rsid w:val="00381E41"/>
    <w:rsid w:val="00382659"/>
    <w:rsid w:val="00384446"/>
    <w:rsid w:val="00384611"/>
    <w:rsid w:val="00384BE5"/>
    <w:rsid w:val="00386222"/>
    <w:rsid w:val="00386BCF"/>
    <w:rsid w:val="00387B57"/>
    <w:rsid w:val="00390E93"/>
    <w:rsid w:val="00391BCB"/>
    <w:rsid w:val="00391C9F"/>
    <w:rsid w:val="00392544"/>
    <w:rsid w:val="00392776"/>
    <w:rsid w:val="00392871"/>
    <w:rsid w:val="003929FB"/>
    <w:rsid w:val="00392BE2"/>
    <w:rsid w:val="00392BF7"/>
    <w:rsid w:val="00394AF1"/>
    <w:rsid w:val="00394B92"/>
    <w:rsid w:val="00395E75"/>
    <w:rsid w:val="00396016"/>
    <w:rsid w:val="003A003A"/>
    <w:rsid w:val="003A0827"/>
    <w:rsid w:val="003A29D9"/>
    <w:rsid w:val="003A413F"/>
    <w:rsid w:val="003A4ED3"/>
    <w:rsid w:val="003A65EA"/>
    <w:rsid w:val="003A7C49"/>
    <w:rsid w:val="003A7FF0"/>
    <w:rsid w:val="003B00A2"/>
    <w:rsid w:val="003B01C2"/>
    <w:rsid w:val="003B040E"/>
    <w:rsid w:val="003B08BE"/>
    <w:rsid w:val="003B1BC9"/>
    <w:rsid w:val="003B2183"/>
    <w:rsid w:val="003B2303"/>
    <w:rsid w:val="003B3EA6"/>
    <w:rsid w:val="003B4451"/>
    <w:rsid w:val="003B49B3"/>
    <w:rsid w:val="003C3982"/>
    <w:rsid w:val="003C46D8"/>
    <w:rsid w:val="003C502D"/>
    <w:rsid w:val="003C52EA"/>
    <w:rsid w:val="003C587A"/>
    <w:rsid w:val="003C5982"/>
    <w:rsid w:val="003C5B19"/>
    <w:rsid w:val="003C5D39"/>
    <w:rsid w:val="003C6133"/>
    <w:rsid w:val="003C6A21"/>
    <w:rsid w:val="003C6C30"/>
    <w:rsid w:val="003D106D"/>
    <w:rsid w:val="003D1BDA"/>
    <w:rsid w:val="003D1FE3"/>
    <w:rsid w:val="003D407C"/>
    <w:rsid w:val="003D4D06"/>
    <w:rsid w:val="003D576B"/>
    <w:rsid w:val="003D5982"/>
    <w:rsid w:val="003D67CD"/>
    <w:rsid w:val="003E0769"/>
    <w:rsid w:val="003E09E6"/>
    <w:rsid w:val="003E0A0F"/>
    <w:rsid w:val="003E3DE9"/>
    <w:rsid w:val="003E5073"/>
    <w:rsid w:val="003E5294"/>
    <w:rsid w:val="003E5E4F"/>
    <w:rsid w:val="003E6133"/>
    <w:rsid w:val="003E71EA"/>
    <w:rsid w:val="003E7E40"/>
    <w:rsid w:val="003F1311"/>
    <w:rsid w:val="003F1B8C"/>
    <w:rsid w:val="003F1EF5"/>
    <w:rsid w:val="003F2004"/>
    <w:rsid w:val="003F541B"/>
    <w:rsid w:val="003F5A8E"/>
    <w:rsid w:val="003F6C18"/>
    <w:rsid w:val="00400621"/>
    <w:rsid w:val="004009C7"/>
    <w:rsid w:val="00401D3E"/>
    <w:rsid w:val="0040389C"/>
    <w:rsid w:val="00403C71"/>
    <w:rsid w:val="0040544A"/>
    <w:rsid w:val="0040576A"/>
    <w:rsid w:val="00405794"/>
    <w:rsid w:val="004059FE"/>
    <w:rsid w:val="00405E6E"/>
    <w:rsid w:val="0040617B"/>
    <w:rsid w:val="0040651A"/>
    <w:rsid w:val="00406553"/>
    <w:rsid w:val="00407555"/>
    <w:rsid w:val="0041009F"/>
    <w:rsid w:val="00410712"/>
    <w:rsid w:val="004107F4"/>
    <w:rsid w:val="00410AEE"/>
    <w:rsid w:val="0041223F"/>
    <w:rsid w:val="004122B7"/>
    <w:rsid w:val="0041260F"/>
    <w:rsid w:val="00413186"/>
    <w:rsid w:val="00413AFA"/>
    <w:rsid w:val="00413C53"/>
    <w:rsid w:val="00416295"/>
    <w:rsid w:val="004167E8"/>
    <w:rsid w:val="0041703A"/>
    <w:rsid w:val="0041764E"/>
    <w:rsid w:val="00417B82"/>
    <w:rsid w:val="00417CB5"/>
    <w:rsid w:val="004227F2"/>
    <w:rsid w:val="0042393C"/>
    <w:rsid w:val="00424576"/>
    <w:rsid w:val="00424728"/>
    <w:rsid w:val="00425F3C"/>
    <w:rsid w:val="004276F8"/>
    <w:rsid w:val="004307CA"/>
    <w:rsid w:val="00430A3F"/>
    <w:rsid w:val="00430BB0"/>
    <w:rsid w:val="00431573"/>
    <w:rsid w:val="00432268"/>
    <w:rsid w:val="004339F4"/>
    <w:rsid w:val="00435CA4"/>
    <w:rsid w:val="00436560"/>
    <w:rsid w:val="0043676D"/>
    <w:rsid w:val="00437C4A"/>
    <w:rsid w:val="00441292"/>
    <w:rsid w:val="00441C56"/>
    <w:rsid w:val="00441CDC"/>
    <w:rsid w:val="0044299B"/>
    <w:rsid w:val="00443243"/>
    <w:rsid w:val="00443CF0"/>
    <w:rsid w:val="00444767"/>
    <w:rsid w:val="00446777"/>
    <w:rsid w:val="004469BA"/>
    <w:rsid w:val="004470C7"/>
    <w:rsid w:val="004473D9"/>
    <w:rsid w:val="00447A75"/>
    <w:rsid w:val="00452010"/>
    <w:rsid w:val="00452BCC"/>
    <w:rsid w:val="0045361A"/>
    <w:rsid w:val="004541CA"/>
    <w:rsid w:val="00454761"/>
    <w:rsid w:val="004553FE"/>
    <w:rsid w:val="00455829"/>
    <w:rsid w:val="00455921"/>
    <w:rsid w:val="00455996"/>
    <w:rsid w:val="0045654C"/>
    <w:rsid w:val="0045788F"/>
    <w:rsid w:val="00457A09"/>
    <w:rsid w:val="00460404"/>
    <w:rsid w:val="004612B0"/>
    <w:rsid w:val="004612B9"/>
    <w:rsid w:val="00462956"/>
    <w:rsid w:val="00463680"/>
    <w:rsid w:val="00464389"/>
    <w:rsid w:val="00464D00"/>
    <w:rsid w:val="00466DCD"/>
    <w:rsid w:val="004674C2"/>
    <w:rsid w:val="00475BF2"/>
    <w:rsid w:val="00476232"/>
    <w:rsid w:val="0047666A"/>
    <w:rsid w:val="004771EB"/>
    <w:rsid w:val="004777D7"/>
    <w:rsid w:val="004804D5"/>
    <w:rsid w:val="004805FC"/>
    <w:rsid w:val="00480FC5"/>
    <w:rsid w:val="004815ED"/>
    <w:rsid w:val="00481B6D"/>
    <w:rsid w:val="00481C01"/>
    <w:rsid w:val="00482D82"/>
    <w:rsid w:val="004861AE"/>
    <w:rsid w:val="00486F35"/>
    <w:rsid w:val="00487EF8"/>
    <w:rsid w:val="00490AE4"/>
    <w:rsid w:val="00491308"/>
    <w:rsid w:val="00491352"/>
    <w:rsid w:val="00491577"/>
    <w:rsid w:val="00491678"/>
    <w:rsid w:val="004918E7"/>
    <w:rsid w:val="00491F1B"/>
    <w:rsid w:val="00492839"/>
    <w:rsid w:val="00493C8B"/>
    <w:rsid w:val="00495087"/>
    <w:rsid w:val="00495BEE"/>
    <w:rsid w:val="00495C50"/>
    <w:rsid w:val="00496051"/>
    <w:rsid w:val="00496584"/>
    <w:rsid w:val="004967D9"/>
    <w:rsid w:val="00497647"/>
    <w:rsid w:val="004977F2"/>
    <w:rsid w:val="00497BF5"/>
    <w:rsid w:val="004A029B"/>
    <w:rsid w:val="004A05C6"/>
    <w:rsid w:val="004A10BB"/>
    <w:rsid w:val="004A1943"/>
    <w:rsid w:val="004A200F"/>
    <w:rsid w:val="004A2BCD"/>
    <w:rsid w:val="004A41FE"/>
    <w:rsid w:val="004A50E5"/>
    <w:rsid w:val="004A51E7"/>
    <w:rsid w:val="004A5FED"/>
    <w:rsid w:val="004A6005"/>
    <w:rsid w:val="004A71D1"/>
    <w:rsid w:val="004B0713"/>
    <w:rsid w:val="004B1994"/>
    <w:rsid w:val="004B268C"/>
    <w:rsid w:val="004B3546"/>
    <w:rsid w:val="004B3812"/>
    <w:rsid w:val="004B48EB"/>
    <w:rsid w:val="004B5DC4"/>
    <w:rsid w:val="004B6673"/>
    <w:rsid w:val="004C00FE"/>
    <w:rsid w:val="004C1873"/>
    <w:rsid w:val="004C762B"/>
    <w:rsid w:val="004D0170"/>
    <w:rsid w:val="004D0B02"/>
    <w:rsid w:val="004D1A4E"/>
    <w:rsid w:val="004D1BCE"/>
    <w:rsid w:val="004D2251"/>
    <w:rsid w:val="004D2E36"/>
    <w:rsid w:val="004D3BFD"/>
    <w:rsid w:val="004D408C"/>
    <w:rsid w:val="004D5CD1"/>
    <w:rsid w:val="004D734A"/>
    <w:rsid w:val="004D7375"/>
    <w:rsid w:val="004E0380"/>
    <w:rsid w:val="004E078A"/>
    <w:rsid w:val="004E1ABF"/>
    <w:rsid w:val="004E1C06"/>
    <w:rsid w:val="004E2FF9"/>
    <w:rsid w:val="004E37CB"/>
    <w:rsid w:val="004E3F9A"/>
    <w:rsid w:val="004E3FAD"/>
    <w:rsid w:val="004E43E9"/>
    <w:rsid w:val="004E47D9"/>
    <w:rsid w:val="004E4A39"/>
    <w:rsid w:val="004E4EEF"/>
    <w:rsid w:val="004E52AE"/>
    <w:rsid w:val="004E5C47"/>
    <w:rsid w:val="004E5F61"/>
    <w:rsid w:val="004E6204"/>
    <w:rsid w:val="004E63E4"/>
    <w:rsid w:val="004F10D5"/>
    <w:rsid w:val="004F13A1"/>
    <w:rsid w:val="004F162C"/>
    <w:rsid w:val="004F2B7C"/>
    <w:rsid w:val="004F334C"/>
    <w:rsid w:val="004F3632"/>
    <w:rsid w:val="004F435B"/>
    <w:rsid w:val="004F49C3"/>
    <w:rsid w:val="004F5DB3"/>
    <w:rsid w:val="004F6213"/>
    <w:rsid w:val="004F713A"/>
    <w:rsid w:val="004F7356"/>
    <w:rsid w:val="0050046D"/>
    <w:rsid w:val="00501C25"/>
    <w:rsid w:val="00501E6C"/>
    <w:rsid w:val="00501FDC"/>
    <w:rsid w:val="005026F3"/>
    <w:rsid w:val="00502838"/>
    <w:rsid w:val="00502959"/>
    <w:rsid w:val="00502DF8"/>
    <w:rsid w:val="00505A4A"/>
    <w:rsid w:val="00506562"/>
    <w:rsid w:val="00506C35"/>
    <w:rsid w:val="00507B74"/>
    <w:rsid w:val="00510A9B"/>
    <w:rsid w:val="00510CB7"/>
    <w:rsid w:val="00511438"/>
    <w:rsid w:val="0051291F"/>
    <w:rsid w:val="00513680"/>
    <w:rsid w:val="00514C29"/>
    <w:rsid w:val="00516AD8"/>
    <w:rsid w:val="00520739"/>
    <w:rsid w:val="0052110C"/>
    <w:rsid w:val="0052117C"/>
    <w:rsid w:val="00521F96"/>
    <w:rsid w:val="00522623"/>
    <w:rsid w:val="00524CB8"/>
    <w:rsid w:val="005257CB"/>
    <w:rsid w:val="005263EE"/>
    <w:rsid w:val="005267FD"/>
    <w:rsid w:val="0052696B"/>
    <w:rsid w:val="0052751A"/>
    <w:rsid w:val="0053001B"/>
    <w:rsid w:val="00530B0A"/>
    <w:rsid w:val="005314EA"/>
    <w:rsid w:val="00531E66"/>
    <w:rsid w:val="00532B43"/>
    <w:rsid w:val="00532D17"/>
    <w:rsid w:val="00533952"/>
    <w:rsid w:val="005351B1"/>
    <w:rsid w:val="00535350"/>
    <w:rsid w:val="005361E4"/>
    <w:rsid w:val="0053719F"/>
    <w:rsid w:val="0053757E"/>
    <w:rsid w:val="005376D2"/>
    <w:rsid w:val="0054168A"/>
    <w:rsid w:val="00542D44"/>
    <w:rsid w:val="005434E0"/>
    <w:rsid w:val="00543692"/>
    <w:rsid w:val="00543713"/>
    <w:rsid w:val="0054541F"/>
    <w:rsid w:val="00545A3A"/>
    <w:rsid w:val="00546E57"/>
    <w:rsid w:val="0055004D"/>
    <w:rsid w:val="00550259"/>
    <w:rsid w:val="00551123"/>
    <w:rsid w:val="00551851"/>
    <w:rsid w:val="0055195E"/>
    <w:rsid w:val="00552F7D"/>
    <w:rsid w:val="00554797"/>
    <w:rsid w:val="00554873"/>
    <w:rsid w:val="00556C61"/>
    <w:rsid w:val="0055741A"/>
    <w:rsid w:val="0055797A"/>
    <w:rsid w:val="00557999"/>
    <w:rsid w:val="00562159"/>
    <w:rsid w:val="0056296E"/>
    <w:rsid w:val="00562B8D"/>
    <w:rsid w:val="00562EEE"/>
    <w:rsid w:val="00563908"/>
    <w:rsid w:val="00563A4F"/>
    <w:rsid w:val="00563A63"/>
    <w:rsid w:val="00564510"/>
    <w:rsid w:val="005649E3"/>
    <w:rsid w:val="00566A22"/>
    <w:rsid w:val="00566E3E"/>
    <w:rsid w:val="00566FB3"/>
    <w:rsid w:val="00567CD6"/>
    <w:rsid w:val="00570590"/>
    <w:rsid w:val="005750D4"/>
    <w:rsid w:val="0057723F"/>
    <w:rsid w:val="005775CD"/>
    <w:rsid w:val="00577C6A"/>
    <w:rsid w:val="00577DCD"/>
    <w:rsid w:val="00582637"/>
    <w:rsid w:val="005827BE"/>
    <w:rsid w:val="00582CED"/>
    <w:rsid w:val="00583B81"/>
    <w:rsid w:val="00584620"/>
    <w:rsid w:val="00584CEE"/>
    <w:rsid w:val="00584F76"/>
    <w:rsid w:val="00584FF8"/>
    <w:rsid w:val="005860C8"/>
    <w:rsid w:val="00586298"/>
    <w:rsid w:val="00586D39"/>
    <w:rsid w:val="00587CB5"/>
    <w:rsid w:val="0059077A"/>
    <w:rsid w:val="0059112E"/>
    <w:rsid w:val="00591814"/>
    <w:rsid w:val="00591AF7"/>
    <w:rsid w:val="00592A38"/>
    <w:rsid w:val="005939FF"/>
    <w:rsid w:val="00595898"/>
    <w:rsid w:val="00596771"/>
    <w:rsid w:val="00596A47"/>
    <w:rsid w:val="00596EB6"/>
    <w:rsid w:val="00597145"/>
    <w:rsid w:val="00597408"/>
    <w:rsid w:val="005A0057"/>
    <w:rsid w:val="005A00C0"/>
    <w:rsid w:val="005A0887"/>
    <w:rsid w:val="005A1057"/>
    <w:rsid w:val="005A15FC"/>
    <w:rsid w:val="005A2EE5"/>
    <w:rsid w:val="005A3197"/>
    <w:rsid w:val="005A37C3"/>
    <w:rsid w:val="005A3D12"/>
    <w:rsid w:val="005A40E9"/>
    <w:rsid w:val="005A4936"/>
    <w:rsid w:val="005A58F6"/>
    <w:rsid w:val="005A6CB5"/>
    <w:rsid w:val="005A755C"/>
    <w:rsid w:val="005A7E93"/>
    <w:rsid w:val="005B0577"/>
    <w:rsid w:val="005B0CDE"/>
    <w:rsid w:val="005B20B8"/>
    <w:rsid w:val="005B2C88"/>
    <w:rsid w:val="005B3070"/>
    <w:rsid w:val="005B469F"/>
    <w:rsid w:val="005B4775"/>
    <w:rsid w:val="005B4B99"/>
    <w:rsid w:val="005B672E"/>
    <w:rsid w:val="005B74E4"/>
    <w:rsid w:val="005B7F3C"/>
    <w:rsid w:val="005C03B0"/>
    <w:rsid w:val="005C1A0A"/>
    <w:rsid w:val="005C37C0"/>
    <w:rsid w:val="005C6034"/>
    <w:rsid w:val="005C668D"/>
    <w:rsid w:val="005D0D1E"/>
    <w:rsid w:val="005D0ECC"/>
    <w:rsid w:val="005D1C9B"/>
    <w:rsid w:val="005D1EB0"/>
    <w:rsid w:val="005D2520"/>
    <w:rsid w:val="005D27D0"/>
    <w:rsid w:val="005D5279"/>
    <w:rsid w:val="005D55FA"/>
    <w:rsid w:val="005D71DA"/>
    <w:rsid w:val="005D79EE"/>
    <w:rsid w:val="005D7B68"/>
    <w:rsid w:val="005E08A3"/>
    <w:rsid w:val="005E1A39"/>
    <w:rsid w:val="005E1CE9"/>
    <w:rsid w:val="005E1E92"/>
    <w:rsid w:val="005E378E"/>
    <w:rsid w:val="005E45BE"/>
    <w:rsid w:val="005E48D9"/>
    <w:rsid w:val="005E4D6E"/>
    <w:rsid w:val="005E65B1"/>
    <w:rsid w:val="005E6FFC"/>
    <w:rsid w:val="005F0D7B"/>
    <w:rsid w:val="005F2364"/>
    <w:rsid w:val="005F2E75"/>
    <w:rsid w:val="005F3E84"/>
    <w:rsid w:val="005F3FBF"/>
    <w:rsid w:val="005F48F4"/>
    <w:rsid w:val="005F4C69"/>
    <w:rsid w:val="005F50E8"/>
    <w:rsid w:val="005F5172"/>
    <w:rsid w:val="005F63F8"/>
    <w:rsid w:val="005F6EF1"/>
    <w:rsid w:val="005F7FB7"/>
    <w:rsid w:val="00600546"/>
    <w:rsid w:val="00602112"/>
    <w:rsid w:val="006023EE"/>
    <w:rsid w:val="00603300"/>
    <w:rsid w:val="006033DE"/>
    <w:rsid w:val="0060450B"/>
    <w:rsid w:val="00604CCD"/>
    <w:rsid w:val="00604D93"/>
    <w:rsid w:val="00604FE3"/>
    <w:rsid w:val="00605E04"/>
    <w:rsid w:val="00606FEF"/>
    <w:rsid w:val="00607B71"/>
    <w:rsid w:val="00607D53"/>
    <w:rsid w:val="00607F36"/>
    <w:rsid w:val="00610A03"/>
    <w:rsid w:val="0061101A"/>
    <w:rsid w:val="006114B2"/>
    <w:rsid w:val="006114B8"/>
    <w:rsid w:val="00611670"/>
    <w:rsid w:val="00611CB6"/>
    <w:rsid w:val="006150BB"/>
    <w:rsid w:val="00616097"/>
    <w:rsid w:val="00616F61"/>
    <w:rsid w:val="00617939"/>
    <w:rsid w:val="0062018C"/>
    <w:rsid w:val="00620721"/>
    <w:rsid w:val="00621BB6"/>
    <w:rsid w:val="00621C8D"/>
    <w:rsid w:val="00622608"/>
    <w:rsid w:val="0062564A"/>
    <w:rsid w:val="006256FD"/>
    <w:rsid w:val="0062645C"/>
    <w:rsid w:val="006269C8"/>
    <w:rsid w:val="00627B61"/>
    <w:rsid w:val="0063012B"/>
    <w:rsid w:val="00632E0F"/>
    <w:rsid w:val="00633598"/>
    <w:rsid w:val="00636A03"/>
    <w:rsid w:val="006374D4"/>
    <w:rsid w:val="00637A06"/>
    <w:rsid w:val="00640722"/>
    <w:rsid w:val="00640A84"/>
    <w:rsid w:val="00641133"/>
    <w:rsid w:val="00641693"/>
    <w:rsid w:val="006419F5"/>
    <w:rsid w:val="0064431A"/>
    <w:rsid w:val="006453A9"/>
    <w:rsid w:val="00647EEA"/>
    <w:rsid w:val="006506B2"/>
    <w:rsid w:val="006507AE"/>
    <w:rsid w:val="00651DDC"/>
    <w:rsid w:val="0065316E"/>
    <w:rsid w:val="00653D02"/>
    <w:rsid w:val="0065452E"/>
    <w:rsid w:val="006548CD"/>
    <w:rsid w:val="00657F09"/>
    <w:rsid w:val="00660678"/>
    <w:rsid w:val="006609D5"/>
    <w:rsid w:val="00660E24"/>
    <w:rsid w:val="00661A36"/>
    <w:rsid w:val="00661AB3"/>
    <w:rsid w:val="00661ADD"/>
    <w:rsid w:val="006626B8"/>
    <w:rsid w:val="00665BB2"/>
    <w:rsid w:val="00667B99"/>
    <w:rsid w:val="00667EED"/>
    <w:rsid w:val="00670C8D"/>
    <w:rsid w:val="00672E0D"/>
    <w:rsid w:val="00672E14"/>
    <w:rsid w:val="00672FE3"/>
    <w:rsid w:val="00674577"/>
    <w:rsid w:val="0067476F"/>
    <w:rsid w:val="006748A3"/>
    <w:rsid w:val="00676128"/>
    <w:rsid w:val="0067752A"/>
    <w:rsid w:val="006808A5"/>
    <w:rsid w:val="00680D03"/>
    <w:rsid w:val="006827E3"/>
    <w:rsid w:val="00683FF7"/>
    <w:rsid w:val="00684CCC"/>
    <w:rsid w:val="00684FE5"/>
    <w:rsid w:val="006851B0"/>
    <w:rsid w:val="0068731D"/>
    <w:rsid w:val="0068798B"/>
    <w:rsid w:val="00687A92"/>
    <w:rsid w:val="00690E4E"/>
    <w:rsid w:val="006910A7"/>
    <w:rsid w:val="0069164E"/>
    <w:rsid w:val="00691C1D"/>
    <w:rsid w:val="006928A6"/>
    <w:rsid w:val="0069571B"/>
    <w:rsid w:val="00695A3B"/>
    <w:rsid w:val="00696C29"/>
    <w:rsid w:val="00696EFF"/>
    <w:rsid w:val="00697821"/>
    <w:rsid w:val="006A03AC"/>
    <w:rsid w:val="006A0D81"/>
    <w:rsid w:val="006A5D22"/>
    <w:rsid w:val="006A6D27"/>
    <w:rsid w:val="006B00C3"/>
    <w:rsid w:val="006B0BEC"/>
    <w:rsid w:val="006B29F2"/>
    <w:rsid w:val="006B2F4F"/>
    <w:rsid w:val="006B302D"/>
    <w:rsid w:val="006B3A25"/>
    <w:rsid w:val="006B4402"/>
    <w:rsid w:val="006B48B6"/>
    <w:rsid w:val="006B5254"/>
    <w:rsid w:val="006B54E7"/>
    <w:rsid w:val="006B6050"/>
    <w:rsid w:val="006B70A9"/>
    <w:rsid w:val="006B7668"/>
    <w:rsid w:val="006C0726"/>
    <w:rsid w:val="006C07D3"/>
    <w:rsid w:val="006C2397"/>
    <w:rsid w:val="006C2C25"/>
    <w:rsid w:val="006C35FC"/>
    <w:rsid w:val="006C402A"/>
    <w:rsid w:val="006C40E2"/>
    <w:rsid w:val="006C4502"/>
    <w:rsid w:val="006C4DF6"/>
    <w:rsid w:val="006C55AA"/>
    <w:rsid w:val="006C6A5E"/>
    <w:rsid w:val="006C6D96"/>
    <w:rsid w:val="006C73CD"/>
    <w:rsid w:val="006D19EE"/>
    <w:rsid w:val="006D1CA4"/>
    <w:rsid w:val="006D2DCA"/>
    <w:rsid w:val="006D2FBE"/>
    <w:rsid w:val="006D3383"/>
    <w:rsid w:val="006D3A22"/>
    <w:rsid w:val="006D4A30"/>
    <w:rsid w:val="006D5684"/>
    <w:rsid w:val="006D5B3F"/>
    <w:rsid w:val="006D5BBB"/>
    <w:rsid w:val="006D6360"/>
    <w:rsid w:val="006E0045"/>
    <w:rsid w:val="006E05BA"/>
    <w:rsid w:val="006E0ABD"/>
    <w:rsid w:val="006E0BD1"/>
    <w:rsid w:val="006E17F8"/>
    <w:rsid w:val="006E21E0"/>
    <w:rsid w:val="006E3385"/>
    <w:rsid w:val="006E3AC2"/>
    <w:rsid w:val="006E415D"/>
    <w:rsid w:val="006E4748"/>
    <w:rsid w:val="006E476F"/>
    <w:rsid w:val="006E5161"/>
    <w:rsid w:val="006F0DFF"/>
    <w:rsid w:val="006F46B2"/>
    <w:rsid w:val="006F6C30"/>
    <w:rsid w:val="006F6DE4"/>
    <w:rsid w:val="006F741F"/>
    <w:rsid w:val="006F7EBE"/>
    <w:rsid w:val="00700BC7"/>
    <w:rsid w:val="00701438"/>
    <w:rsid w:val="007019DD"/>
    <w:rsid w:val="00701E39"/>
    <w:rsid w:val="00702FA8"/>
    <w:rsid w:val="007041A5"/>
    <w:rsid w:val="00704303"/>
    <w:rsid w:val="00704437"/>
    <w:rsid w:val="00704D91"/>
    <w:rsid w:val="00705A69"/>
    <w:rsid w:val="00705BC4"/>
    <w:rsid w:val="007061BE"/>
    <w:rsid w:val="00706C6D"/>
    <w:rsid w:val="00710A0D"/>
    <w:rsid w:val="007118FE"/>
    <w:rsid w:val="007135F3"/>
    <w:rsid w:val="00713A7F"/>
    <w:rsid w:val="00713CF9"/>
    <w:rsid w:val="0071420F"/>
    <w:rsid w:val="0071647B"/>
    <w:rsid w:val="00716B3A"/>
    <w:rsid w:val="00716E1A"/>
    <w:rsid w:val="0071704B"/>
    <w:rsid w:val="00717326"/>
    <w:rsid w:val="0072069C"/>
    <w:rsid w:val="007206F2"/>
    <w:rsid w:val="007207CB"/>
    <w:rsid w:val="007207E3"/>
    <w:rsid w:val="007208DD"/>
    <w:rsid w:val="007219EF"/>
    <w:rsid w:val="00724B5D"/>
    <w:rsid w:val="007252F4"/>
    <w:rsid w:val="0072644A"/>
    <w:rsid w:val="007272C4"/>
    <w:rsid w:val="00727AF9"/>
    <w:rsid w:val="007309DF"/>
    <w:rsid w:val="0073232C"/>
    <w:rsid w:val="007332EA"/>
    <w:rsid w:val="00733558"/>
    <w:rsid w:val="00733DDF"/>
    <w:rsid w:val="00734C99"/>
    <w:rsid w:val="007353A9"/>
    <w:rsid w:val="007367E1"/>
    <w:rsid w:val="007378F8"/>
    <w:rsid w:val="00741548"/>
    <w:rsid w:val="00743960"/>
    <w:rsid w:val="00743AA9"/>
    <w:rsid w:val="00743C0F"/>
    <w:rsid w:val="007450E3"/>
    <w:rsid w:val="00745E68"/>
    <w:rsid w:val="00745F33"/>
    <w:rsid w:val="0074679B"/>
    <w:rsid w:val="007472DF"/>
    <w:rsid w:val="00747829"/>
    <w:rsid w:val="00747A52"/>
    <w:rsid w:val="007516E7"/>
    <w:rsid w:val="00752928"/>
    <w:rsid w:val="00752BFD"/>
    <w:rsid w:val="007544FC"/>
    <w:rsid w:val="007547CD"/>
    <w:rsid w:val="00755263"/>
    <w:rsid w:val="007566DC"/>
    <w:rsid w:val="00757124"/>
    <w:rsid w:val="007608E4"/>
    <w:rsid w:val="00760FE5"/>
    <w:rsid w:val="007612D5"/>
    <w:rsid w:val="0076141E"/>
    <w:rsid w:val="00763A3A"/>
    <w:rsid w:val="007644FB"/>
    <w:rsid w:val="007650C0"/>
    <w:rsid w:val="0077142C"/>
    <w:rsid w:val="0077380A"/>
    <w:rsid w:val="0077434D"/>
    <w:rsid w:val="00776808"/>
    <w:rsid w:val="007802C9"/>
    <w:rsid w:val="00780F37"/>
    <w:rsid w:val="00781C26"/>
    <w:rsid w:val="00782EF9"/>
    <w:rsid w:val="007868EE"/>
    <w:rsid w:val="007869DA"/>
    <w:rsid w:val="007869ED"/>
    <w:rsid w:val="007879E7"/>
    <w:rsid w:val="00790144"/>
    <w:rsid w:val="00790383"/>
    <w:rsid w:val="00790F06"/>
    <w:rsid w:val="007920F4"/>
    <w:rsid w:val="00792FA8"/>
    <w:rsid w:val="00794793"/>
    <w:rsid w:val="0079533E"/>
    <w:rsid w:val="00796512"/>
    <w:rsid w:val="00797788"/>
    <w:rsid w:val="007A157D"/>
    <w:rsid w:val="007A1AB3"/>
    <w:rsid w:val="007A1AE0"/>
    <w:rsid w:val="007A60EF"/>
    <w:rsid w:val="007A6754"/>
    <w:rsid w:val="007A72E5"/>
    <w:rsid w:val="007A7D9F"/>
    <w:rsid w:val="007B01E9"/>
    <w:rsid w:val="007B0E62"/>
    <w:rsid w:val="007B11F2"/>
    <w:rsid w:val="007B135B"/>
    <w:rsid w:val="007B1A48"/>
    <w:rsid w:val="007B46FB"/>
    <w:rsid w:val="007B4960"/>
    <w:rsid w:val="007B4DAE"/>
    <w:rsid w:val="007B5090"/>
    <w:rsid w:val="007B75F4"/>
    <w:rsid w:val="007C0064"/>
    <w:rsid w:val="007C038A"/>
    <w:rsid w:val="007C07F0"/>
    <w:rsid w:val="007C11E8"/>
    <w:rsid w:val="007C1860"/>
    <w:rsid w:val="007C19E1"/>
    <w:rsid w:val="007C246F"/>
    <w:rsid w:val="007C252E"/>
    <w:rsid w:val="007C7EE4"/>
    <w:rsid w:val="007D0EFB"/>
    <w:rsid w:val="007D1E8E"/>
    <w:rsid w:val="007D2665"/>
    <w:rsid w:val="007D4244"/>
    <w:rsid w:val="007D4B19"/>
    <w:rsid w:val="007D51CA"/>
    <w:rsid w:val="007D62FA"/>
    <w:rsid w:val="007D64C8"/>
    <w:rsid w:val="007D6A7F"/>
    <w:rsid w:val="007D726A"/>
    <w:rsid w:val="007E02A3"/>
    <w:rsid w:val="007E19EE"/>
    <w:rsid w:val="007E1F40"/>
    <w:rsid w:val="007E22EA"/>
    <w:rsid w:val="007E367E"/>
    <w:rsid w:val="007E4B0A"/>
    <w:rsid w:val="007E4E74"/>
    <w:rsid w:val="007E5209"/>
    <w:rsid w:val="007E6E8F"/>
    <w:rsid w:val="007E703E"/>
    <w:rsid w:val="007F0040"/>
    <w:rsid w:val="007F0EAC"/>
    <w:rsid w:val="007F17A4"/>
    <w:rsid w:val="007F2D13"/>
    <w:rsid w:val="007F2FD4"/>
    <w:rsid w:val="007F3D41"/>
    <w:rsid w:val="007F40E8"/>
    <w:rsid w:val="007F4218"/>
    <w:rsid w:val="007F5361"/>
    <w:rsid w:val="007F54DF"/>
    <w:rsid w:val="007F670B"/>
    <w:rsid w:val="007F6B5B"/>
    <w:rsid w:val="00800578"/>
    <w:rsid w:val="00800900"/>
    <w:rsid w:val="00800CFE"/>
    <w:rsid w:val="00801199"/>
    <w:rsid w:val="00801731"/>
    <w:rsid w:val="00801D19"/>
    <w:rsid w:val="00803001"/>
    <w:rsid w:val="0080346C"/>
    <w:rsid w:val="00803C53"/>
    <w:rsid w:val="008040C2"/>
    <w:rsid w:val="00805950"/>
    <w:rsid w:val="00805F28"/>
    <w:rsid w:val="0080739E"/>
    <w:rsid w:val="0080791A"/>
    <w:rsid w:val="00807A3F"/>
    <w:rsid w:val="00807F03"/>
    <w:rsid w:val="00810F00"/>
    <w:rsid w:val="0081151A"/>
    <w:rsid w:val="00811A3B"/>
    <w:rsid w:val="00815E82"/>
    <w:rsid w:val="00817FE6"/>
    <w:rsid w:val="008200DD"/>
    <w:rsid w:val="008205AB"/>
    <w:rsid w:val="00820619"/>
    <w:rsid w:val="00820990"/>
    <w:rsid w:val="00820D20"/>
    <w:rsid w:val="0082125C"/>
    <w:rsid w:val="0082130D"/>
    <w:rsid w:val="008222D8"/>
    <w:rsid w:val="00822447"/>
    <w:rsid w:val="008248C8"/>
    <w:rsid w:val="00824DBE"/>
    <w:rsid w:val="00830905"/>
    <w:rsid w:val="00830DC1"/>
    <w:rsid w:val="00834DF8"/>
    <w:rsid w:val="0083545C"/>
    <w:rsid w:val="0083612B"/>
    <w:rsid w:val="00836347"/>
    <w:rsid w:val="00840981"/>
    <w:rsid w:val="008413F7"/>
    <w:rsid w:val="0084154B"/>
    <w:rsid w:val="0084200E"/>
    <w:rsid w:val="00842D46"/>
    <w:rsid w:val="00842E2B"/>
    <w:rsid w:val="00844A13"/>
    <w:rsid w:val="00845815"/>
    <w:rsid w:val="00846975"/>
    <w:rsid w:val="00851EFC"/>
    <w:rsid w:val="00851F71"/>
    <w:rsid w:val="00852C61"/>
    <w:rsid w:val="00852D3B"/>
    <w:rsid w:val="00853CEB"/>
    <w:rsid w:val="0085414B"/>
    <w:rsid w:val="0085436D"/>
    <w:rsid w:val="0085472C"/>
    <w:rsid w:val="00854C27"/>
    <w:rsid w:val="008553D1"/>
    <w:rsid w:val="0085686F"/>
    <w:rsid w:val="00856F20"/>
    <w:rsid w:val="008603C1"/>
    <w:rsid w:val="00860461"/>
    <w:rsid w:val="008604E3"/>
    <w:rsid w:val="008607CC"/>
    <w:rsid w:val="008617DD"/>
    <w:rsid w:val="00861AB2"/>
    <w:rsid w:val="00861D22"/>
    <w:rsid w:val="008622ED"/>
    <w:rsid w:val="00862DAD"/>
    <w:rsid w:val="00863CFB"/>
    <w:rsid w:val="008653AD"/>
    <w:rsid w:val="00866307"/>
    <w:rsid w:val="00867C69"/>
    <w:rsid w:val="00870102"/>
    <w:rsid w:val="00870222"/>
    <w:rsid w:val="00870252"/>
    <w:rsid w:val="00870694"/>
    <w:rsid w:val="00870A37"/>
    <w:rsid w:val="00870A5B"/>
    <w:rsid w:val="00870CFB"/>
    <w:rsid w:val="00871207"/>
    <w:rsid w:val="0087275C"/>
    <w:rsid w:val="0087298D"/>
    <w:rsid w:val="00873423"/>
    <w:rsid w:val="008738E1"/>
    <w:rsid w:val="00873EC8"/>
    <w:rsid w:val="00874D6A"/>
    <w:rsid w:val="00874E2D"/>
    <w:rsid w:val="00875F90"/>
    <w:rsid w:val="00877E73"/>
    <w:rsid w:val="00882395"/>
    <w:rsid w:val="00883241"/>
    <w:rsid w:val="00883FDD"/>
    <w:rsid w:val="00884448"/>
    <w:rsid w:val="00884714"/>
    <w:rsid w:val="0088475E"/>
    <w:rsid w:val="008849AF"/>
    <w:rsid w:val="008849DE"/>
    <w:rsid w:val="00885CC3"/>
    <w:rsid w:val="00886093"/>
    <w:rsid w:val="0088626D"/>
    <w:rsid w:val="00886698"/>
    <w:rsid w:val="00887D82"/>
    <w:rsid w:val="00887DE4"/>
    <w:rsid w:val="00887F1F"/>
    <w:rsid w:val="00890ADE"/>
    <w:rsid w:val="00891125"/>
    <w:rsid w:val="00891CAE"/>
    <w:rsid w:val="00892693"/>
    <w:rsid w:val="00893C13"/>
    <w:rsid w:val="00894535"/>
    <w:rsid w:val="00894986"/>
    <w:rsid w:val="00894DE9"/>
    <w:rsid w:val="00896462"/>
    <w:rsid w:val="00896BE1"/>
    <w:rsid w:val="008A0E53"/>
    <w:rsid w:val="008A1507"/>
    <w:rsid w:val="008A355C"/>
    <w:rsid w:val="008A424B"/>
    <w:rsid w:val="008A59DD"/>
    <w:rsid w:val="008A6E9A"/>
    <w:rsid w:val="008A6FAA"/>
    <w:rsid w:val="008A785E"/>
    <w:rsid w:val="008A7EB9"/>
    <w:rsid w:val="008A7EBB"/>
    <w:rsid w:val="008B06DE"/>
    <w:rsid w:val="008B0744"/>
    <w:rsid w:val="008B10C6"/>
    <w:rsid w:val="008B2909"/>
    <w:rsid w:val="008B37F9"/>
    <w:rsid w:val="008B468A"/>
    <w:rsid w:val="008B480F"/>
    <w:rsid w:val="008B4A72"/>
    <w:rsid w:val="008B4DD2"/>
    <w:rsid w:val="008B55C9"/>
    <w:rsid w:val="008B5CD8"/>
    <w:rsid w:val="008B5ED9"/>
    <w:rsid w:val="008B6184"/>
    <w:rsid w:val="008B65F7"/>
    <w:rsid w:val="008B7B0F"/>
    <w:rsid w:val="008B7CAF"/>
    <w:rsid w:val="008C01C3"/>
    <w:rsid w:val="008C01D8"/>
    <w:rsid w:val="008C18FC"/>
    <w:rsid w:val="008C2245"/>
    <w:rsid w:val="008C3CBA"/>
    <w:rsid w:val="008C6895"/>
    <w:rsid w:val="008C6D01"/>
    <w:rsid w:val="008C6EE8"/>
    <w:rsid w:val="008D13BD"/>
    <w:rsid w:val="008D2091"/>
    <w:rsid w:val="008D225B"/>
    <w:rsid w:val="008D2778"/>
    <w:rsid w:val="008D2B6D"/>
    <w:rsid w:val="008D2C38"/>
    <w:rsid w:val="008D3394"/>
    <w:rsid w:val="008D4BBE"/>
    <w:rsid w:val="008D5127"/>
    <w:rsid w:val="008D5FC3"/>
    <w:rsid w:val="008D605F"/>
    <w:rsid w:val="008D646E"/>
    <w:rsid w:val="008E1685"/>
    <w:rsid w:val="008E25C0"/>
    <w:rsid w:val="008E2876"/>
    <w:rsid w:val="008E5A52"/>
    <w:rsid w:val="008E5B50"/>
    <w:rsid w:val="008E6AA8"/>
    <w:rsid w:val="008F0A62"/>
    <w:rsid w:val="008F1AC1"/>
    <w:rsid w:val="008F1F5F"/>
    <w:rsid w:val="008F24A9"/>
    <w:rsid w:val="008F48D7"/>
    <w:rsid w:val="008F4C08"/>
    <w:rsid w:val="008F4FDF"/>
    <w:rsid w:val="008F5E69"/>
    <w:rsid w:val="008F66F6"/>
    <w:rsid w:val="008F6E72"/>
    <w:rsid w:val="008F75E0"/>
    <w:rsid w:val="008F7E89"/>
    <w:rsid w:val="009007DB"/>
    <w:rsid w:val="00901B46"/>
    <w:rsid w:val="0090294B"/>
    <w:rsid w:val="00902FE9"/>
    <w:rsid w:val="00904271"/>
    <w:rsid w:val="00904922"/>
    <w:rsid w:val="00904BBB"/>
    <w:rsid w:val="00905E14"/>
    <w:rsid w:val="009063A5"/>
    <w:rsid w:val="009071A6"/>
    <w:rsid w:val="009106E6"/>
    <w:rsid w:val="00910FA3"/>
    <w:rsid w:val="00911FB8"/>
    <w:rsid w:val="00912332"/>
    <w:rsid w:val="00912897"/>
    <w:rsid w:val="00912F29"/>
    <w:rsid w:val="00913BEA"/>
    <w:rsid w:val="00914E83"/>
    <w:rsid w:val="009178A1"/>
    <w:rsid w:val="00921058"/>
    <w:rsid w:val="009227CF"/>
    <w:rsid w:val="00923247"/>
    <w:rsid w:val="0092328F"/>
    <w:rsid w:val="0092355C"/>
    <w:rsid w:val="00923631"/>
    <w:rsid w:val="00923751"/>
    <w:rsid w:val="0092577F"/>
    <w:rsid w:val="0092586B"/>
    <w:rsid w:val="00925D01"/>
    <w:rsid w:val="00930876"/>
    <w:rsid w:val="00930AAC"/>
    <w:rsid w:val="0093135A"/>
    <w:rsid w:val="00931679"/>
    <w:rsid w:val="0093215F"/>
    <w:rsid w:val="00932DA7"/>
    <w:rsid w:val="00933233"/>
    <w:rsid w:val="00933284"/>
    <w:rsid w:val="009340B9"/>
    <w:rsid w:val="00935AF4"/>
    <w:rsid w:val="00935B19"/>
    <w:rsid w:val="009362C0"/>
    <w:rsid w:val="009370BF"/>
    <w:rsid w:val="00937BFA"/>
    <w:rsid w:val="00937FB8"/>
    <w:rsid w:val="009400EC"/>
    <w:rsid w:val="009411C8"/>
    <w:rsid w:val="00941399"/>
    <w:rsid w:val="00943F7C"/>
    <w:rsid w:val="00944149"/>
    <w:rsid w:val="00944EEB"/>
    <w:rsid w:val="0094549A"/>
    <w:rsid w:val="00945835"/>
    <w:rsid w:val="009503D5"/>
    <w:rsid w:val="00951B6D"/>
    <w:rsid w:val="0095393F"/>
    <w:rsid w:val="00953CB8"/>
    <w:rsid w:val="009548F3"/>
    <w:rsid w:val="009556E7"/>
    <w:rsid w:val="00956503"/>
    <w:rsid w:val="00956933"/>
    <w:rsid w:val="00956BE9"/>
    <w:rsid w:val="009616C2"/>
    <w:rsid w:val="00961C15"/>
    <w:rsid w:val="00961E06"/>
    <w:rsid w:val="00962783"/>
    <w:rsid w:val="009632D0"/>
    <w:rsid w:val="00963F01"/>
    <w:rsid w:val="00964C2B"/>
    <w:rsid w:val="00965587"/>
    <w:rsid w:val="00966503"/>
    <w:rsid w:val="00966727"/>
    <w:rsid w:val="00966D44"/>
    <w:rsid w:val="00971A6C"/>
    <w:rsid w:val="009723B5"/>
    <w:rsid w:val="0097397D"/>
    <w:rsid w:val="009739C2"/>
    <w:rsid w:val="00973DF8"/>
    <w:rsid w:val="00974AC3"/>
    <w:rsid w:val="00975645"/>
    <w:rsid w:val="00975C1D"/>
    <w:rsid w:val="00976791"/>
    <w:rsid w:val="009768FB"/>
    <w:rsid w:val="00982F3C"/>
    <w:rsid w:val="00983091"/>
    <w:rsid w:val="009836E2"/>
    <w:rsid w:val="00984FBB"/>
    <w:rsid w:val="009857B3"/>
    <w:rsid w:val="00985F19"/>
    <w:rsid w:val="009872AB"/>
    <w:rsid w:val="00990051"/>
    <w:rsid w:val="00991D91"/>
    <w:rsid w:val="00992702"/>
    <w:rsid w:val="00992A62"/>
    <w:rsid w:val="00993B11"/>
    <w:rsid w:val="00994221"/>
    <w:rsid w:val="00997836"/>
    <w:rsid w:val="00997C54"/>
    <w:rsid w:val="009A0B01"/>
    <w:rsid w:val="009A0B6F"/>
    <w:rsid w:val="009A139E"/>
    <w:rsid w:val="009A2337"/>
    <w:rsid w:val="009A2655"/>
    <w:rsid w:val="009A2840"/>
    <w:rsid w:val="009A4F9A"/>
    <w:rsid w:val="009A6CF8"/>
    <w:rsid w:val="009B0BDE"/>
    <w:rsid w:val="009B1517"/>
    <w:rsid w:val="009B20A9"/>
    <w:rsid w:val="009B235E"/>
    <w:rsid w:val="009B26FC"/>
    <w:rsid w:val="009B367C"/>
    <w:rsid w:val="009B3A5E"/>
    <w:rsid w:val="009B496A"/>
    <w:rsid w:val="009B70D0"/>
    <w:rsid w:val="009C05AD"/>
    <w:rsid w:val="009C4DC4"/>
    <w:rsid w:val="009C537E"/>
    <w:rsid w:val="009D1632"/>
    <w:rsid w:val="009D1B53"/>
    <w:rsid w:val="009D1F10"/>
    <w:rsid w:val="009D27C4"/>
    <w:rsid w:val="009D448B"/>
    <w:rsid w:val="009D47DC"/>
    <w:rsid w:val="009D5EFD"/>
    <w:rsid w:val="009D749F"/>
    <w:rsid w:val="009D76CA"/>
    <w:rsid w:val="009E173A"/>
    <w:rsid w:val="009E3863"/>
    <w:rsid w:val="009E440F"/>
    <w:rsid w:val="009E6422"/>
    <w:rsid w:val="009E75BB"/>
    <w:rsid w:val="009E7B01"/>
    <w:rsid w:val="009F0215"/>
    <w:rsid w:val="009F11BD"/>
    <w:rsid w:val="009F1A3D"/>
    <w:rsid w:val="009F260D"/>
    <w:rsid w:val="009F2CE0"/>
    <w:rsid w:val="009F2D31"/>
    <w:rsid w:val="009F2FFB"/>
    <w:rsid w:val="009F3FF2"/>
    <w:rsid w:val="009F45A5"/>
    <w:rsid w:val="009F53E8"/>
    <w:rsid w:val="009F59D1"/>
    <w:rsid w:val="009F5D4E"/>
    <w:rsid w:val="009F6967"/>
    <w:rsid w:val="00A00B89"/>
    <w:rsid w:val="00A01033"/>
    <w:rsid w:val="00A01E88"/>
    <w:rsid w:val="00A03D65"/>
    <w:rsid w:val="00A03DD2"/>
    <w:rsid w:val="00A044E5"/>
    <w:rsid w:val="00A052A0"/>
    <w:rsid w:val="00A0548B"/>
    <w:rsid w:val="00A0596B"/>
    <w:rsid w:val="00A06D04"/>
    <w:rsid w:val="00A06FDC"/>
    <w:rsid w:val="00A070D7"/>
    <w:rsid w:val="00A0751F"/>
    <w:rsid w:val="00A0765B"/>
    <w:rsid w:val="00A07BFA"/>
    <w:rsid w:val="00A105C4"/>
    <w:rsid w:val="00A11C72"/>
    <w:rsid w:val="00A12CB3"/>
    <w:rsid w:val="00A14FA7"/>
    <w:rsid w:val="00A15118"/>
    <w:rsid w:val="00A163DC"/>
    <w:rsid w:val="00A16F17"/>
    <w:rsid w:val="00A2111B"/>
    <w:rsid w:val="00A22689"/>
    <w:rsid w:val="00A248D5"/>
    <w:rsid w:val="00A263D4"/>
    <w:rsid w:val="00A26526"/>
    <w:rsid w:val="00A272B6"/>
    <w:rsid w:val="00A31A04"/>
    <w:rsid w:val="00A331FA"/>
    <w:rsid w:val="00A33605"/>
    <w:rsid w:val="00A33D49"/>
    <w:rsid w:val="00A35DC4"/>
    <w:rsid w:val="00A36AC4"/>
    <w:rsid w:val="00A3726B"/>
    <w:rsid w:val="00A403DC"/>
    <w:rsid w:val="00A40BA0"/>
    <w:rsid w:val="00A40C98"/>
    <w:rsid w:val="00A40EA5"/>
    <w:rsid w:val="00A41B26"/>
    <w:rsid w:val="00A41BE9"/>
    <w:rsid w:val="00A41C61"/>
    <w:rsid w:val="00A44AE3"/>
    <w:rsid w:val="00A44EE4"/>
    <w:rsid w:val="00A46AD2"/>
    <w:rsid w:val="00A53B31"/>
    <w:rsid w:val="00A53BEA"/>
    <w:rsid w:val="00A55DF1"/>
    <w:rsid w:val="00A565DA"/>
    <w:rsid w:val="00A565EC"/>
    <w:rsid w:val="00A568D3"/>
    <w:rsid w:val="00A579A4"/>
    <w:rsid w:val="00A60358"/>
    <w:rsid w:val="00A614B2"/>
    <w:rsid w:val="00A621D1"/>
    <w:rsid w:val="00A63953"/>
    <w:rsid w:val="00A64479"/>
    <w:rsid w:val="00A64B39"/>
    <w:rsid w:val="00A6589A"/>
    <w:rsid w:val="00A65E37"/>
    <w:rsid w:val="00A6602C"/>
    <w:rsid w:val="00A66E4F"/>
    <w:rsid w:val="00A670A1"/>
    <w:rsid w:val="00A707CE"/>
    <w:rsid w:val="00A71C89"/>
    <w:rsid w:val="00A7230F"/>
    <w:rsid w:val="00A724A7"/>
    <w:rsid w:val="00A73B37"/>
    <w:rsid w:val="00A73C40"/>
    <w:rsid w:val="00A74119"/>
    <w:rsid w:val="00A757C8"/>
    <w:rsid w:val="00A75F88"/>
    <w:rsid w:val="00A762E5"/>
    <w:rsid w:val="00A76C96"/>
    <w:rsid w:val="00A777D2"/>
    <w:rsid w:val="00A77DCF"/>
    <w:rsid w:val="00A80483"/>
    <w:rsid w:val="00A80683"/>
    <w:rsid w:val="00A81240"/>
    <w:rsid w:val="00A81274"/>
    <w:rsid w:val="00A8127D"/>
    <w:rsid w:val="00A814D5"/>
    <w:rsid w:val="00A81F4E"/>
    <w:rsid w:val="00A82AD0"/>
    <w:rsid w:val="00A839FE"/>
    <w:rsid w:val="00A83BE9"/>
    <w:rsid w:val="00A83F9C"/>
    <w:rsid w:val="00A84241"/>
    <w:rsid w:val="00A85930"/>
    <w:rsid w:val="00A90A08"/>
    <w:rsid w:val="00A9269B"/>
    <w:rsid w:val="00A93783"/>
    <w:rsid w:val="00A93873"/>
    <w:rsid w:val="00A97B91"/>
    <w:rsid w:val="00AA0571"/>
    <w:rsid w:val="00AA1CFE"/>
    <w:rsid w:val="00AA22E4"/>
    <w:rsid w:val="00AA398A"/>
    <w:rsid w:val="00AA56F7"/>
    <w:rsid w:val="00AA5F4A"/>
    <w:rsid w:val="00AB0055"/>
    <w:rsid w:val="00AB0066"/>
    <w:rsid w:val="00AB092B"/>
    <w:rsid w:val="00AB13E9"/>
    <w:rsid w:val="00AB1907"/>
    <w:rsid w:val="00AB1BEC"/>
    <w:rsid w:val="00AB27DB"/>
    <w:rsid w:val="00AB2E8E"/>
    <w:rsid w:val="00AB3A54"/>
    <w:rsid w:val="00AB3DFD"/>
    <w:rsid w:val="00AB42BC"/>
    <w:rsid w:val="00AB44D4"/>
    <w:rsid w:val="00AB4E35"/>
    <w:rsid w:val="00AB58CD"/>
    <w:rsid w:val="00AB614D"/>
    <w:rsid w:val="00AC01CA"/>
    <w:rsid w:val="00AC0828"/>
    <w:rsid w:val="00AC0AF7"/>
    <w:rsid w:val="00AC286D"/>
    <w:rsid w:val="00AC3E5F"/>
    <w:rsid w:val="00AC445D"/>
    <w:rsid w:val="00AC44D6"/>
    <w:rsid w:val="00AC54C4"/>
    <w:rsid w:val="00AC603D"/>
    <w:rsid w:val="00AC655C"/>
    <w:rsid w:val="00AC74F7"/>
    <w:rsid w:val="00AC7A2D"/>
    <w:rsid w:val="00AD0159"/>
    <w:rsid w:val="00AD1C99"/>
    <w:rsid w:val="00AD1E51"/>
    <w:rsid w:val="00AD3143"/>
    <w:rsid w:val="00AD4192"/>
    <w:rsid w:val="00AD42E9"/>
    <w:rsid w:val="00AD4488"/>
    <w:rsid w:val="00AD4CAB"/>
    <w:rsid w:val="00AD5802"/>
    <w:rsid w:val="00AD5C44"/>
    <w:rsid w:val="00AD5EC2"/>
    <w:rsid w:val="00AD619A"/>
    <w:rsid w:val="00AD7D71"/>
    <w:rsid w:val="00AE0207"/>
    <w:rsid w:val="00AE179B"/>
    <w:rsid w:val="00AE33A7"/>
    <w:rsid w:val="00AE49B8"/>
    <w:rsid w:val="00AF13D1"/>
    <w:rsid w:val="00AF1BBA"/>
    <w:rsid w:val="00AF2A99"/>
    <w:rsid w:val="00AF3F9D"/>
    <w:rsid w:val="00AF467E"/>
    <w:rsid w:val="00AF4BDB"/>
    <w:rsid w:val="00AF5C6E"/>
    <w:rsid w:val="00AF629C"/>
    <w:rsid w:val="00AF6527"/>
    <w:rsid w:val="00AF697A"/>
    <w:rsid w:val="00AF6A9A"/>
    <w:rsid w:val="00AF7CAE"/>
    <w:rsid w:val="00B0089E"/>
    <w:rsid w:val="00B0199A"/>
    <w:rsid w:val="00B01C8C"/>
    <w:rsid w:val="00B02928"/>
    <w:rsid w:val="00B0468B"/>
    <w:rsid w:val="00B04CA8"/>
    <w:rsid w:val="00B06BE7"/>
    <w:rsid w:val="00B071BA"/>
    <w:rsid w:val="00B072A0"/>
    <w:rsid w:val="00B10224"/>
    <w:rsid w:val="00B11F88"/>
    <w:rsid w:val="00B153C2"/>
    <w:rsid w:val="00B15620"/>
    <w:rsid w:val="00B15D98"/>
    <w:rsid w:val="00B16102"/>
    <w:rsid w:val="00B16872"/>
    <w:rsid w:val="00B16973"/>
    <w:rsid w:val="00B205EC"/>
    <w:rsid w:val="00B20C9C"/>
    <w:rsid w:val="00B20EC1"/>
    <w:rsid w:val="00B22663"/>
    <w:rsid w:val="00B228C3"/>
    <w:rsid w:val="00B22D61"/>
    <w:rsid w:val="00B23ABA"/>
    <w:rsid w:val="00B254E1"/>
    <w:rsid w:val="00B2551E"/>
    <w:rsid w:val="00B25815"/>
    <w:rsid w:val="00B25C67"/>
    <w:rsid w:val="00B26116"/>
    <w:rsid w:val="00B263DC"/>
    <w:rsid w:val="00B26618"/>
    <w:rsid w:val="00B26EB0"/>
    <w:rsid w:val="00B27379"/>
    <w:rsid w:val="00B307B8"/>
    <w:rsid w:val="00B30A6D"/>
    <w:rsid w:val="00B31D8A"/>
    <w:rsid w:val="00B32048"/>
    <w:rsid w:val="00B32679"/>
    <w:rsid w:val="00B3317F"/>
    <w:rsid w:val="00B3349F"/>
    <w:rsid w:val="00B33E75"/>
    <w:rsid w:val="00B359FC"/>
    <w:rsid w:val="00B363B7"/>
    <w:rsid w:val="00B37FDE"/>
    <w:rsid w:val="00B40644"/>
    <w:rsid w:val="00B40C26"/>
    <w:rsid w:val="00B40CD7"/>
    <w:rsid w:val="00B431A4"/>
    <w:rsid w:val="00B43F27"/>
    <w:rsid w:val="00B44588"/>
    <w:rsid w:val="00B44A1B"/>
    <w:rsid w:val="00B44C5A"/>
    <w:rsid w:val="00B45042"/>
    <w:rsid w:val="00B45652"/>
    <w:rsid w:val="00B50F14"/>
    <w:rsid w:val="00B510A3"/>
    <w:rsid w:val="00B51F08"/>
    <w:rsid w:val="00B52587"/>
    <w:rsid w:val="00B53518"/>
    <w:rsid w:val="00B53E19"/>
    <w:rsid w:val="00B53F9F"/>
    <w:rsid w:val="00B542FC"/>
    <w:rsid w:val="00B544FC"/>
    <w:rsid w:val="00B55B08"/>
    <w:rsid w:val="00B60BF1"/>
    <w:rsid w:val="00B60E53"/>
    <w:rsid w:val="00B612AD"/>
    <w:rsid w:val="00B61FCF"/>
    <w:rsid w:val="00B620B6"/>
    <w:rsid w:val="00B62B10"/>
    <w:rsid w:val="00B63628"/>
    <w:rsid w:val="00B63882"/>
    <w:rsid w:val="00B63A05"/>
    <w:rsid w:val="00B63E06"/>
    <w:rsid w:val="00B64EFC"/>
    <w:rsid w:val="00B66219"/>
    <w:rsid w:val="00B67483"/>
    <w:rsid w:val="00B67CB4"/>
    <w:rsid w:val="00B7056E"/>
    <w:rsid w:val="00B7110E"/>
    <w:rsid w:val="00B724C9"/>
    <w:rsid w:val="00B7322B"/>
    <w:rsid w:val="00B73E73"/>
    <w:rsid w:val="00B7646C"/>
    <w:rsid w:val="00B766F4"/>
    <w:rsid w:val="00B77168"/>
    <w:rsid w:val="00B80E7D"/>
    <w:rsid w:val="00B8547E"/>
    <w:rsid w:val="00B85871"/>
    <w:rsid w:val="00B85A90"/>
    <w:rsid w:val="00B86174"/>
    <w:rsid w:val="00B861D3"/>
    <w:rsid w:val="00B868E4"/>
    <w:rsid w:val="00B8726E"/>
    <w:rsid w:val="00B876C3"/>
    <w:rsid w:val="00B90DB2"/>
    <w:rsid w:val="00B91273"/>
    <w:rsid w:val="00B915DC"/>
    <w:rsid w:val="00B92611"/>
    <w:rsid w:val="00B92BE9"/>
    <w:rsid w:val="00B940CE"/>
    <w:rsid w:val="00B94664"/>
    <w:rsid w:val="00B94E19"/>
    <w:rsid w:val="00B94E83"/>
    <w:rsid w:val="00B95171"/>
    <w:rsid w:val="00B95A0B"/>
    <w:rsid w:val="00B9758F"/>
    <w:rsid w:val="00BA1926"/>
    <w:rsid w:val="00BA492F"/>
    <w:rsid w:val="00BA494E"/>
    <w:rsid w:val="00BA6171"/>
    <w:rsid w:val="00BA6752"/>
    <w:rsid w:val="00BA6B08"/>
    <w:rsid w:val="00BA7BCD"/>
    <w:rsid w:val="00BB06DB"/>
    <w:rsid w:val="00BB09CF"/>
    <w:rsid w:val="00BB2C0A"/>
    <w:rsid w:val="00BB39A9"/>
    <w:rsid w:val="00BB457E"/>
    <w:rsid w:val="00BB4F94"/>
    <w:rsid w:val="00BB57F2"/>
    <w:rsid w:val="00BB6F9F"/>
    <w:rsid w:val="00BB7D0C"/>
    <w:rsid w:val="00BB7D4C"/>
    <w:rsid w:val="00BC109B"/>
    <w:rsid w:val="00BC30D2"/>
    <w:rsid w:val="00BC38A3"/>
    <w:rsid w:val="00BC4C2E"/>
    <w:rsid w:val="00BC517A"/>
    <w:rsid w:val="00BC6BE8"/>
    <w:rsid w:val="00BC7E93"/>
    <w:rsid w:val="00BD094F"/>
    <w:rsid w:val="00BD1587"/>
    <w:rsid w:val="00BD1B25"/>
    <w:rsid w:val="00BD28FC"/>
    <w:rsid w:val="00BD2EDD"/>
    <w:rsid w:val="00BD344C"/>
    <w:rsid w:val="00BD3F70"/>
    <w:rsid w:val="00BD4DF0"/>
    <w:rsid w:val="00BD5090"/>
    <w:rsid w:val="00BD79B2"/>
    <w:rsid w:val="00BD7BF3"/>
    <w:rsid w:val="00BE2425"/>
    <w:rsid w:val="00BE2428"/>
    <w:rsid w:val="00BE2BC4"/>
    <w:rsid w:val="00BE4623"/>
    <w:rsid w:val="00BE4F35"/>
    <w:rsid w:val="00BE50AB"/>
    <w:rsid w:val="00BE50CD"/>
    <w:rsid w:val="00BE54A8"/>
    <w:rsid w:val="00BE60F9"/>
    <w:rsid w:val="00BE63B8"/>
    <w:rsid w:val="00BE6420"/>
    <w:rsid w:val="00BF0451"/>
    <w:rsid w:val="00BF1133"/>
    <w:rsid w:val="00BF2670"/>
    <w:rsid w:val="00BF5D63"/>
    <w:rsid w:val="00BF66E1"/>
    <w:rsid w:val="00BF69F3"/>
    <w:rsid w:val="00BF6B8F"/>
    <w:rsid w:val="00BF7FDA"/>
    <w:rsid w:val="00C03779"/>
    <w:rsid w:val="00C03C50"/>
    <w:rsid w:val="00C048FB"/>
    <w:rsid w:val="00C04B94"/>
    <w:rsid w:val="00C0533C"/>
    <w:rsid w:val="00C05530"/>
    <w:rsid w:val="00C0553C"/>
    <w:rsid w:val="00C05ADA"/>
    <w:rsid w:val="00C060EE"/>
    <w:rsid w:val="00C06ACF"/>
    <w:rsid w:val="00C07957"/>
    <w:rsid w:val="00C079C5"/>
    <w:rsid w:val="00C10144"/>
    <w:rsid w:val="00C10565"/>
    <w:rsid w:val="00C110C1"/>
    <w:rsid w:val="00C130FC"/>
    <w:rsid w:val="00C137EA"/>
    <w:rsid w:val="00C14CB4"/>
    <w:rsid w:val="00C14DE0"/>
    <w:rsid w:val="00C157C8"/>
    <w:rsid w:val="00C15CD0"/>
    <w:rsid w:val="00C15F80"/>
    <w:rsid w:val="00C17412"/>
    <w:rsid w:val="00C17EFE"/>
    <w:rsid w:val="00C17F15"/>
    <w:rsid w:val="00C220EC"/>
    <w:rsid w:val="00C23C40"/>
    <w:rsid w:val="00C2502D"/>
    <w:rsid w:val="00C26125"/>
    <w:rsid w:val="00C2682A"/>
    <w:rsid w:val="00C26D01"/>
    <w:rsid w:val="00C304DB"/>
    <w:rsid w:val="00C30D4E"/>
    <w:rsid w:val="00C31138"/>
    <w:rsid w:val="00C313D7"/>
    <w:rsid w:val="00C316FC"/>
    <w:rsid w:val="00C31BDB"/>
    <w:rsid w:val="00C31C8F"/>
    <w:rsid w:val="00C31D8E"/>
    <w:rsid w:val="00C33218"/>
    <w:rsid w:val="00C33CF7"/>
    <w:rsid w:val="00C33E28"/>
    <w:rsid w:val="00C341B3"/>
    <w:rsid w:val="00C40BEE"/>
    <w:rsid w:val="00C41648"/>
    <w:rsid w:val="00C41E18"/>
    <w:rsid w:val="00C41EEA"/>
    <w:rsid w:val="00C4263E"/>
    <w:rsid w:val="00C42827"/>
    <w:rsid w:val="00C42A3D"/>
    <w:rsid w:val="00C42B44"/>
    <w:rsid w:val="00C42DC7"/>
    <w:rsid w:val="00C43078"/>
    <w:rsid w:val="00C447C2"/>
    <w:rsid w:val="00C45290"/>
    <w:rsid w:val="00C45AA2"/>
    <w:rsid w:val="00C468B2"/>
    <w:rsid w:val="00C468F2"/>
    <w:rsid w:val="00C46B73"/>
    <w:rsid w:val="00C4708D"/>
    <w:rsid w:val="00C54B2F"/>
    <w:rsid w:val="00C54E0B"/>
    <w:rsid w:val="00C5642F"/>
    <w:rsid w:val="00C57A7C"/>
    <w:rsid w:val="00C57D02"/>
    <w:rsid w:val="00C602A7"/>
    <w:rsid w:val="00C60E55"/>
    <w:rsid w:val="00C619DF"/>
    <w:rsid w:val="00C62FA5"/>
    <w:rsid w:val="00C63395"/>
    <w:rsid w:val="00C654C9"/>
    <w:rsid w:val="00C6577D"/>
    <w:rsid w:val="00C660B8"/>
    <w:rsid w:val="00C667EE"/>
    <w:rsid w:val="00C67019"/>
    <w:rsid w:val="00C6787C"/>
    <w:rsid w:val="00C714AF"/>
    <w:rsid w:val="00C71FEB"/>
    <w:rsid w:val="00C72612"/>
    <w:rsid w:val="00C73832"/>
    <w:rsid w:val="00C76648"/>
    <w:rsid w:val="00C7698F"/>
    <w:rsid w:val="00C777DE"/>
    <w:rsid w:val="00C77F4E"/>
    <w:rsid w:val="00C808BE"/>
    <w:rsid w:val="00C83E42"/>
    <w:rsid w:val="00C840F5"/>
    <w:rsid w:val="00C84A88"/>
    <w:rsid w:val="00C84D8D"/>
    <w:rsid w:val="00C8503B"/>
    <w:rsid w:val="00C858FA"/>
    <w:rsid w:val="00C85C6C"/>
    <w:rsid w:val="00C86769"/>
    <w:rsid w:val="00C86A36"/>
    <w:rsid w:val="00C86DBE"/>
    <w:rsid w:val="00C8722A"/>
    <w:rsid w:val="00C904EB"/>
    <w:rsid w:val="00C907D7"/>
    <w:rsid w:val="00C90969"/>
    <w:rsid w:val="00C91226"/>
    <w:rsid w:val="00C9138A"/>
    <w:rsid w:val="00C9178D"/>
    <w:rsid w:val="00C91CCA"/>
    <w:rsid w:val="00C930A1"/>
    <w:rsid w:val="00C93DF5"/>
    <w:rsid w:val="00C940C1"/>
    <w:rsid w:val="00C9421F"/>
    <w:rsid w:val="00C94B57"/>
    <w:rsid w:val="00C94C86"/>
    <w:rsid w:val="00C95292"/>
    <w:rsid w:val="00C9616D"/>
    <w:rsid w:val="00C9647B"/>
    <w:rsid w:val="00C96A95"/>
    <w:rsid w:val="00C97B4B"/>
    <w:rsid w:val="00CA0185"/>
    <w:rsid w:val="00CA061A"/>
    <w:rsid w:val="00CA1527"/>
    <w:rsid w:val="00CA2CF4"/>
    <w:rsid w:val="00CA41CE"/>
    <w:rsid w:val="00CA47B7"/>
    <w:rsid w:val="00CA4918"/>
    <w:rsid w:val="00CA4B4C"/>
    <w:rsid w:val="00CA5277"/>
    <w:rsid w:val="00CA5CFF"/>
    <w:rsid w:val="00CA7536"/>
    <w:rsid w:val="00CA7C07"/>
    <w:rsid w:val="00CA7DE5"/>
    <w:rsid w:val="00CB0167"/>
    <w:rsid w:val="00CB0395"/>
    <w:rsid w:val="00CB0748"/>
    <w:rsid w:val="00CB1117"/>
    <w:rsid w:val="00CB3073"/>
    <w:rsid w:val="00CB3A73"/>
    <w:rsid w:val="00CC162A"/>
    <w:rsid w:val="00CC1916"/>
    <w:rsid w:val="00CC2DEC"/>
    <w:rsid w:val="00CC44B0"/>
    <w:rsid w:val="00CC46CD"/>
    <w:rsid w:val="00CC49AB"/>
    <w:rsid w:val="00CC5D58"/>
    <w:rsid w:val="00CC6AAD"/>
    <w:rsid w:val="00CC6B49"/>
    <w:rsid w:val="00CC7DEB"/>
    <w:rsid w:val="00CD05C0"/>
    <w:rsid w:val="00CD1CCB"/>
    <w:rsid w:val="00CD2102"/>
    <w:rsid w:val="00CD27BF"/>
    <w:rsid w:val="00CD38A1"/>
    <w:rsid w:val="00CD3D96"/>
    <w:rsid w:val="00CD4161"/>
    <w:rsid w:val="00CD5866"/>
    <w:rsid w:val="00CD6420"/>
    <w:rsid w:val="00CD74E0"/>
    <w:rsid w:val="00CE0005"/>
    <w:rsid w:val="00CE1FB0"/>
    <w:rsid w:val="00CE28B8"/>
    <w:rsid w:val="00CE31D7"/>
    <w:rsid w:val="00CE335C"/>
    <w:rsid w:val="00CE4F31"/>
    <w:rsid w:val="00CE69B5"/>
    <w:rsid w:val="00CE6BBE"/>
    <w:rsid w:val="00CE6D8A"/>
    <w:rsid w:val="00CE7330"/>
    <w:rsid w:val="00CF003A"/>
    <w:rsid w:val="00CF04F0"/>
    <w:rsid w:val="00CF12D1"/>
    <w:rsid w:val="00CF20FD"/>
    <w:rsid w:val="00CF47C5"/>
    <w:rsid w:val="00CF4B81"/>
    <w:rsid w:val="00CF55A7"/>
    <w:rsid w:val="00CF5BC4"/>
    <w:rsid w:val="00CF5BF9"/>
    <w:rsid w:val="00CF5C7F"/>
    <w:rsid w:val="00CF6166"/>
    <w:rsid w:val="00CF61F0"/>
    <w:rsid w:val="00CF7E20"/>
    <w:rsid w:val="00D0115D"/>
    <w:rsid w:val="00D01737"/>
    <w:rsid w:val="00D018D8"/>
    <w:rsid w:val="00D02045"/>
    <w:rsid w:val="00D02D3C"/>
    <w:rsid w:val="00D02DBF"/>
    <w:rsid w:val="00D03733"/>
    <w:rsid w:val="00D038B7"/>
    <w:rsid w:val="00D03C50"/>
    <w:rsid w:val="00D05A1B"/>
    <w:rsid w:val="00D06671"/>
    <w:rsid w:val="00D07B6A"/>
    <w:rsid w:val="00D10833"/>
    <w:rsid w:val="00D11360"/>
    <w:rsid w:val="00D135FE"/>
    <w:rsid w:val="00D14F8E"/>
    <w:rsid w:val="00D15000"/>
    <w:rsid w:val="00D15C9C"/>
    <w:rsid w:val="00D1643E"/>
    <w:rsid w:val="00D16D44"/>
    <w:rsid w:val="00D17630"/>
    <w:rsid w:val="00D17C70"/>
    <w:rsid w:val="00D202DA"/>
    <w:rsid w:val="00D2037A"/>
    <w:rsid w:val="00D22ACF"/>
    <w:rsid w:val="00D2439F"/>
    <w:rsid w:val="00D24AAC"/>
    <w:rsid w:val="00D25C36"/>
    <w:rsid w:val="00D268BF"/>
    <w:rsid w:val="00D27135"/>
    <w:rsid w:val="00D274F5"/>
    <w:rsid w:val="00D27A03"/>
    <w:rsid w:val="00D31EC6"/>
    <w:rsid w:val="00D32877"/>
    <w:rsid w:val="00D329C2"/>
    <w:rsid w:val="00D33CA9"/>
    <w:rsid w:val="00D3504E"/>
    <w:rsid w:val="00D37394"/>
    <w:rsid w:val="00D37763"/>
    <w:rsid w:val="00D37A0A"/>
    <w:rsid w:val="00D40434"/>
    <w:rsid w:val="00D41489"/>
    <w:rsid w:val="00D417A6"/>
    <w:rsid w:val="00D41CB0"/>
    <w:rsid w:val="00D424A2"/>
    <w:rsid w:val="00D43838"/>
    <w:rsid w:val="00D4514F"/>
    <w:rsid w:val="00D45C78"/>
    <w:rsid w:val="00D460A7"/>
    <w:rsid w:val="00D46D85"/>
    <w:rsid w:val="00D471AF"/>
    <w:rsid w:val="00D50116"/>
    <w:rsid w:val="00D5169F"/>
    <w:rsid w:val="00D526DF"/>
    <w:rsid w:val="00D52AF0"/>
    <w:rsid w:val="00D52C29"/>
    <w:rsid w:val="00D536C5"/>
    <w:rsid w:val="00D53B35"/>
    <w:rsid w:val="00D56E01"/>
    <w:rsid w:val="00D573B7"/>
    <w:rsid w:val="00D60381"/>
    <w:rsid w:val="00D60C08"/>
    <w:rsid w:val="00D619C1"/>
    <w:rsid w:val="00D61A3A"/>
    <w:rsid w:val="00D62CF5"/>
    <w:rsid w:val="00D6375D"/>
    <w:rsid w:val="00D64B80"/>
    <w:rsid w:val="00D657B0"/>
    <w:rsid w:val="00D6677A"/>
    <w:rsid w:val="00D66C39"/>
    <w:rsid w:val="00D67ADB"/>
    <w:rsid w:val="00D7073B"/>
    <w:rsid w:val="00D7100E"/>
    <w:rsid w:val="00D71DAC"/>
    <w:rsid w:val="00D71F78"/>
    <w:rsid w:val="00D72966"/>
    <w:rsid w:val="00D730D7"/>
    <w:rsid w:val="00D734A0"/>
    <w:rsid w:val="00D73B95"/>
    <w:rsid w:val="00D74F96"/>
    <w:rsid w:val="00D75268"/>
    <w:rsid w:val="00D75358"/>
    <w:rsid w:val="00D75457"/>
    <w:rsid w:val="00D758A5"/>
    <w:rsid w:val="00D7599F"/>
    <w:rsid w:val="00D7609C"/>
    <w:rsid w:val="00D77E77"/>
    <w:rsid w:val="00D80861"/>
    <w:rsid w:val="00D8092D"/>
    <w:rsid w:val="00D81979"/>
    <w:rsid w:val="00D81D41"/>
    <w:rsid w:val="00D81F29"/>
    <w:rsid w:val="00D827EB"/>
    <w:rsid w:val="00D8481C"/>
    <w:rsid w:val="00D84EE4"/>
    <w:rsid w:val="00D84F69"/>
    <w:rsid w:val="00D8507F"/>
    <w:rsid w:val="00D85253"/>
    <w:rsid w:val="00D85329"/>
    <w:rsid w:val="00D8670F"/>
    <w:rsid w:val="00D868FE"/>
    <w:rsid w:val="00D869A5"/>
    <w:rsid w:val="00D87CE4"/>
    <w:rsid w:val="00D9109D"/>
    <w:rsid w:val="00D9128B"/>
    <w:rsid w:val="00D91AEF"/>
    <w:rsid w:val="00D925AC"/>
    <w:rsid w:val="00D92D43"/>
    <w:rsid w:val="00D92D5C"/>
    <w:rsid w:val="00D93A5A"/>
    <w:rsid w:val="00D93C92"/>
    <w:rsid w:val="00D94302"/>
    <w:rsid w:val="00DA13D8"/>
    <w:rsid w:val="00DA22F9"/>
    <w:rsid w:val="00DA2AEE"/>
    <w:rsid w:val="00DA354D"/>
    <w:rsid w:val="00DA4973"/>
    <w:rsid w:val="00DA4A4E"/>
    <w:rsid w:val="00DA53BD"/>
    <w:rsid w:val="00DA5A68"/>
    <w:rsid w:val="00DA5CC8"/>
    <w:rsid w:val="00DA5FA3"/>
    <w:rsid w:val="00DA608E"/>
    <w:rsid w:val="00DB037D"/>
    <w:rsid w:val="00DB066E"/>
    <w:rsid w:val="00DB0D72"/>
    <w:rsid w:val="00DB0ECA"/>
    <w:rsid w:val="00DB1098"/>
    <w:rsid w:val="00DB2684"/>
    <w:rsid w:val="00DB30DB"/>
    <w:rsid w:val="00DB3895"/>
    <w:rsid w:val="00DB40D4"/>
    <w:rsid w:val="00DB57CB"/>
    <w:rsid w:val="00DB594D"/>
    <w:rsid w:val="00DB66D3"/>
    <w:rsid w:val="00DB684A"/>
    <w:rsid w:val="00DB6877"/>
    <w:rsid w:val="00DB6C77"/>
    <w:rsid w:val="00DB6FFB"/>
    <w:rsid w:val="00DC0268"/>
    <w:rsid w:val="00DC06DA"/>
    <w:rsid w:val="00DC0AAB"/>
    <w:rsid w:val="00DC0B77"/>
    <w:rsid w:val="00DC211B"/>
    <w:rsid w:val="00DC2688"/>
    <w:rsid w:val="00DC26CC"/>
    <w:rsid w:val="00DC3E0A"/>
    <w:rsid w:val="00DC4505"/>
    <w:rsid w:val="00DC484F"/>
    <w:rsid w:val="00DC5E01"/>
    <w:rsid w:val="00DC663C"/>
    <w:rsid w:val="00DC6F8D"/>
    <w:rsid w:val="00DC71AD"/>
    <w:rsid w:val="00DC71D0"/>
    <w:rsid w:val="00DC7B59"/>
    <w:rsid w:val="00DD0783"/>
    <w:rsid w:val="00DD37B5"/>
    <w:rsid w:val="00DD4114"/>
    <w:rsid w:val="00DD4365"/>
    <w:rsid w:val="00DD5018"/>
    <w:rsid w:val="00DD531E"/>
    <w:rsid w:val="00DD5769"/>
    <w:rsid w:val="00DD594D"/>
    <w:rsid w:val="00DD5EC8"/>
    <w:rsid w:val="00DE007C"/>
    <w:rsid w:val="00DE042F"/>
    <w:rsid w:val="00DE25D4"/>
    <w:rsid w:val="00DE3227"/>
    <w:rsid w:val="00DE373F"/>
    <w:rsid w:val="00DE3F9B"/>
    <w:rsid w:val="00DE565A"/>
    <w:rsid w:val="00DE588A"/>
    <w:rsid w:val="00DE652C"/>
    <w:rsid w:val="00DE6A9E"/>
    <w:rsid w:val="00DF0285"/>
    <w:rsid w:val="00DF0E26"/>
    <w:rsid w:val="00DF12CC"/>
    <w:rsid w:val="00DF1C48"/>
    <w:rsid w:val="00DF1E9D"/>
    <w:rsid w:val="00DF22BF"/>
    <w:rsid w:val="00DF2A63"/>
    <w:rsid w:val="00DF2C4E"/>
    <w:rsid w:val="00DF3552"/>
    <w:rsid w:val="00DF35D9"/>
    <w:rsid w:val="00DF3EF9"/>
    <w:rsid w:val="00DF434A"/>
    <w:rsid w:val="00DF5453"/>
    <w:rsid w:val="00DF7810"/>
    <w:rsid w:val="00DF7FE1"/>
    <w:rsid w:val="00E002A6"/>
    <w:rsid w:val="00E015D6"/>
    <w:rsid w:val="00E01DDA"/>
    <w:rsid w:val="00E03047"/>
    <w:rsid w:val="00E04BF8"/>
    <w:rsid w:val="00E05289"/>
    <w:rsid w:val="00E06BD0"/>
    <w:rsid w:val="00E07AF5"/>
    <w:rsid w:val="00E1058A"/>
    <w:rsid w:val="00E123A3"/>
    <w:rsid w:val="00E1333B"/>
    <w:rsid w:val="00E13700"/>
    <w:rsid w:val="00E146B9"/>
    <w:rsid w:val="00E15456"/>
    <w:rsid w:val="00E1630B"/>
    <w:rsid w:val="00E170CB"/>
    <w:rsid w:val="00E17547"/>
    <w:rsid w:val="00E177A0"/>
    <w:rsid w:val="00E17E0B"/>
    <w:rsid w:val="00E20460"/>
    <w:rsid w:val="00E207B5"/>
    <w:rsid w:val="00E256CE"/>
    <w:rsid w:val="00E25B75"/>
    <w:rsid w:val="00E2667D"/>
    <w:rsid w:val="00E279AA"/>
    <w:rsid w:val="00E304F7"/>
    <w:rsid w:val="00E309B5"/>
    <w:rsid w:val="00E32793"/>
    <w:rsid w:val="00E3319D"/>
    <w:rsid w:val="00E33FF5"/>
    <w:rsid w:val="00E35E89"/>
    <w:rsid w:val="00E36CC5"/>
    <w:rsid w:val="00E379F1"/>
    <w:rsid w:val="00E37DDD"/>
    <w:rsid w:val="00E40A89"/>
    <w:rsid w:val="00E40BAD"/>
    <w:rsid w:val="00E4242C"/>
    <w:rsid w:val="00E43432"/>
    <w:rsid w:val="00E43CDB"/>
    <w:rsid w:val="00E45648"/>
    <w:rsid w:val="00E47F33"/>
    <w:rsid w:val="00E47FBE"/>
    <w:rsid w:val="00E5043B"/>
    <w:rsid w:val="00E51E0F"/>
    <w:rsid w:val="00E53166"/>
    <w:rsid w:val="00E551EC"/>
    <w:rsid w:val="00E560F3"/>
    <w:rsid w:val="00E57DBB"/>
    <w:rsid w:val="00E60FEA"/>
    <w:rsid w:val="00E6100A"/>
    <w:rsid w:val="00E63226"/>
    <w:rsid w:val="00E64F28"/>
    <w:rsid w:val="00E6513D"/>
    <w:rsid w:val="00E65677"/>
    <w:rsid w:val="00E65EE7"/>
    <w:rsid w:val="00E67ED4"/>
    <w:rsid w:val="00E67FE9"/>
    <w:rsid w:val="00E70B5A"/>
    <w:rsid w:val="00E70D4F"/>
    <w:rsid w:val="00E71C00"/>
    <w:rsid w:val="00E729C3"/>
    <w:rsid w:val="00E75845"/>
    <w:rsid w:val="00E7622E"/>
    <w:rsid w:val="00E76BB1"/>
    <w:rsid w:val="00E76D00"/>
    <w:rsid w:val="00E76DC1"/>
    <w:rsid w:val="00E77A90"/>
    <w:rsid w:val="00E80908"/>
    <w:rsid w:val="00E8149C"/>
    <w:rsid w:val="00E827DF"/>
    <w:rsid w:val="00E82851"/>
    <w:rsid w:val="00E82FD4"/>
    <w:rsid w:val="00E83366"/>
    <w:rsid w:val="00E83979"/>
    <w:rsid w:val="00E83D03"/>
    <w:rsid w:val="00E86573"/>
    <w:rsid w:val="00E865B8"/>
    <w:rsid w:val="00E8714F"/>
    <w:rsid w:val="00E87A59"/>
    <w:rsid w:val="00E87C1C"/>
    <w:rsid w:val="00E87C40"/>
    <w:rsid w:val="00E9139F"/>
    <w:rsid w:val="00E92775"/>
    <w:rsid w:val="00E92C4D"/>
    <w:rsid w:val="00E943FE"/>
    <w:rsid w:val="00E9577D"/>
    <w:rsid w:val="00EA0AD8"/>
    <w:rsid w:val="00EA10BF"/>
    <w:rsid w:val="00EA1A66"/>
    <w:rsid w:val="00EA317A"/>
    <w:rsid w:val="00EA33CD"/>
    <w:rsid w:val="00EA3CF7"/>
    <w:rsid w:val="00EA4716"/>
    <w:rsid w:val="00EA53EC"/>
    <w:rsid w:val="00EA6308"/>
    <w:rsid w:val="00EA6597"/>
    <w:rsid w:val="00EA702C"/>
    <w:rsid w:val="00EA7A23"/>
    <w:rsid w:val="00EB1B73"/>
    <w:rsid w:val="00EB227D"/>
    <w:rsid w:val="00EB2A51"/>
    <w:rsid w:val="00EB3AF9"/>
    <w:rsid w:val="00EB43AB"/>
    <w:rsid w:val="00EB4E10"/>
    <w:rsid w:val="00EB5EB6"/>
    <w:rsid w:val="00EB641F"/>
    <w:rsid w:val="00EB6CFC"/>
    <w:rsid w:val="00EB6FE0"/>
    <w:rsid w:val="00EC2269"/>
    <w:rsid w:val="00EC2636"/>
    <w:rsid w:val="00EC27C5"/>
    <w:rsid w:val="00EC298D"/>
    <w:rsid w:val="00EC2C4C"/>
    <w:rsid w:val="00EC2DDC"/>
    <w:rsid w:val="00EC337D"/>
    <w:rsid w:val="00EC344A"/>
    <w:rsid w:val="00EC3A6E"/>
    <w:rsid w:val="00EC3E35"/>
    <w:rsid w:val="00EC409D"/>
    <w:rsid w:val="00EC5FD0"/>
    <w:rsid w:val="00EC672A"/>
    <w:rsid w:val="00ED03E1"/>
    <w:rsid w:val="00ED065C"/>
    <w:rsid w:val="00ED173B"/>
    <w:rsid w:val="00ED48FF"/>
    <w:rsid w:val="00ED5388"/>
    <w:rsid w:val="00ED709F"/>
    <w:rsid w:val="00EE2A1F"/>
    <w:rsid w:val="00EE3BAD"/>
    <w:rsid w:val="00EE3F7D"/>
    <w:rsid w:val="00EE7203"/>
    <w:rsid w:val="00EE765A"/>
    <w:rsid w:val="00EF00BC"/>
    <w:rsid w:val="00EF047E"/>
    <w:rsid w:val="00EF1D34"/>
    <w:rsid w:val="00EF469D"/>
    <w:rsid w:val="00EF5587"/>
    <w:rsid w:val="00EF5A0E"/>
    <w:rsid w:val="00EF6268"/>
    <w:rsid w:val="00EF65F5"/>
    <w:rsid w:val="00EF772F"/>
    <w:rsid w:val="00EF7BF1"/>
    <w:rsid w:val="00EF7E97"/>
    <w:rsid w:val="00F014C6"/>
    <w:rsid w:val="00F017DB"/>
    <w:rsid w:val="00F022FD"/>
    <w:rsid w:val="00F067C4"/>
    <w:rsid w:val="00F07851"/>
    <w:rsid w:val="00F108B4"/>
    <w:rsid w:val="00F111A4"/>
    <w:rsid w:val="00F11A4F"/>
    <w:rsid w:val="00F11F88"/>
    <w:rsid w:val="00F12B84"/>
    <w:rsid w:val="00F12D15"/>
    <w:rsid w:val="00F12F01"/>
    <w:rsid w:val="00F134E8"/>
    <w:rsid w:val="00F13EF0"/>
    <w:rsid w:val="00F14AC1"/>
    <w:rsid w:val="00F14EB2"/>
    <w:rsid w:val="00F15668"/>
    <w:rsid w:val="00F15920"/>
    <w:rsid w:val="00F16790"/>
    <w:rsid w:val="00F16832"/>
    <w:rsid w:val="00F16946"/>
    <w:rsid w:val="00F2015D"/>
    <w:rsid w:val="00F20F19"/>
    <w:rsid w:val="00F21DFC"/>
    <w:rsid w:val="00F21FCE"/>
    <w:rsid w:val="00F23439"/>
    <w:rsid w:val="00F236D9"/>
    <w:rsid w:val="00F24A61"/>
    <w:rsid w:val="00F261F8"/>
    <w:rsid w:val="00F30348"/>
    <w:rsid w:val="00F31E01"/>
    <w:rsid w:val="00F3389D"/>
    <w:rsid w:val="00F3550B"/>
    <w:rsid w:val="00F36FCB"/>
    <w:rsid w:val="00F37FA2"/>
    <w:rsid w:val="00F40A6A"/>
    <w:rsid w:val="00F40C4C"/>
    <w:rsid w:val="00F40F2D"/>
    <w:rsid w:val="00F417BC"/>
    <w:rsid w:val="00F419E1"/>
    <w:rsid w:val="00F41C19"/>
    <w:rsid w:val="00F424FB"/>
    <w:rsid w:val="00F4452A"/>
    <w:rsid w:val="00F45AEF"/>
    <w:rsid w:val="00F46496"/>
    <w:rsid w:val="00F47567"/>
    <w:rsid w:val="00F502A5"/>
    <w:rsid w:val="00F522F9"/>
    <w:rsid w:val="00F53C4D"/>
    <w:rsid w:val="00F5526D"/>
    <w:rsid w:val="00F55B0B"/>
    <w:rsid w:val="00F561A3"/>
    <w:rsid w:val="00F563F9"/>
    <w:rsid w:val="00F570A1"/>
    <w:rsid w:val="00F605E6"/>
    <w:rsid w:val="00F60D2F"/>
    <w:rsid w:val="00F614A3"/>
    <w:rsid w:val="00F6161E"/>
    <w:rsid w:val="00F617F6"/>
    <w:rsid w:val="00F619D7"/>
    <w:rsid w:val="00F62223"/>
    <w:rsid w:val="00F62519"/>
    <w:rsid w:val="00F63659"/>
    <w:rsid w:val="00F63E8E"/>
    <w:rsid w:val="00F6590B"/>
    <w:rsid w:val="00F659E3"/>
    <w:rsid w:val="00F702F9"/>
    <w:rsid w:val="00F717DB"/>
    <w:rsid w:val="00F72197"/>
    <w:rsid w:val="00F7261D"/>
    <w:rsid w:val="00F72A52"/>
    <w:rsid w:val="00F73BCD"/>
    <w:rsid w:val="00F74914"/>
    <w:rsid w:val="00F7510B"/>
    <w:rsid w:val="00F75189"/>
    <w:rsid w:val="00F764FE"/>
    <w:rsid w:val="00F76502"/>
    <w:rsid w:val="00F76520"/>
    <w:rsid w:val="00F7738D"/>
    <w:rsid w:val="00F7762B"/>
    <w:rsid w:val="00F77E37"/>
    <w:rsid w:val="00F77FFD"/>
    <w:rsid w:val="00F8000B"/>
    <w:rsid w:val="00F82464"/>
    <w:rsid w:val="00F83545"/>
    <w:rsid w:val="00F840CF"/>
    <w:rsid w:val="00F85C3A"/>
    <w:rsid w:val="00F862CC"/>
    <w:rsid w:val="00F87B02"/>
    <w:rsid w:val="00F91A9F"/>
    <w:rsid w:val="00F91E3A"/>
    <w:rsid w:val="00F927FD"/>
    <w:rsid w:val="00F9326F"/>
    <w:rsid w:val="00F94F75"/>
    <w:rsid w:val="00F957D7"/>
    <w:rsid w:val="00F97B77"/>
    <w:rsid w:val="00FA05DA"/>
    <w:rsid w:val="00FA0D46"/>
    <w:rsid w:val="00FA1DAE"/>
    <w:rsid w:val="00FA1E41"/>
    <w:rsid w:val="00FA37F9"/>
    <w:rsid w:val="00FA3F60"/>
    <w:rsid w:val="00FA4EA3"/>
    <w:rsid w:val="00FA5923"/>
    <w:rsid w:val="00FA5EB1"/>
    <w:rsid w:val="00FA67D2"/>
    <w:rsid w:val="00FA7FE3"/>
    <w:rsid w:val="00FB02F5"/>
    <w:rsid w:val="00FB0A8F"/>
    <w:rsid w:val="00FB0B1A"/>
    <w:rsid w:val="00FB0E34"/>
    <w:rsid w:val="00FB1430"/>
    <w:rsid w:val="00FB1C36"/>
    <w:rsid w:val="00FB311D"/>
    <w:rsid w:val="00FB3151"/>
    <w:rsid w:val="00FB3A7C"/>
    <w:rsid w:val="00FB3CE0"/>
    <w:rsid w:val="00FB3E65"/>
    <w:rsid w:val="00FB4173"/>
    <w:rsid w:val="00FB5898"/>
    <w:rsid w:val="00FB5A73"/>
    <w:rsid w:val="00FB5C45"/>
    <w:rsid w:val="00FB5F42"/>
    <w:rsid w:val="00FB770D"/>
    <w:rsid w:val="00FC08C8"/>
    <w:rsid w:val="00FC0CD9"/>
    <w:rsid w:val="00FC0F13"/>
    <w:rsid w:val="00FC1696"/>
    <w:rsid w:val="00FC37A2"/>
    <w:rsid w:val="00FC459E"/>
    <w:rsid w:val="00FC549F"/>
    <w:rsid w:val="00FC5F07"/>
    <w:rsid w:val="00FC6C80"/>
    <w:rsid w:val="00FD12BD"/>
    <w:rsid w:val="00FD1FCF"/>
    <w:rsid w:val="00FD44B9"/>
    <w:rsid w:val="00FD462A"/>
    <w:rsid w:val="00FD520F"/>
    <w:rsid w:val="00FD592B"/>
    <w:rsid w:val="00FD5D75"/>
    <w:rsid w:val="00FD79B8"/>
    <w:rsid w:val="00FD7E8E"/>
    <w:rsid w:val="00FE02EA"/>
    <w:rsid w:val="00FE0497"/>
    <w:rsid w:val="00FE0B2E"/>
    <w:rsid w:val="00FE1026"/>
    <w:rsid w:val="00FE1DB1"/>
    <w:rsid w:val="00FE23BA"/>
    <w:rsid w:val="00FE2434"/>
    <w:rsid w:val="00FE3E90"/>
    <w:rsid w:val="00FE463A"/>
    <w:rsid w:val="00FE51C6"/>
    <w:rsid w:val="00FF095F"/>
    <w:rsid w:val="00FF19E3"/>
    <w:rsid w:val="00FF3F40"/>
    <w:rsid w:val="00FF488E"/>
    <w:rsid w:val="00FF6587"/>
    <w:rsid w:val="00FF6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51E1696"/>
  <w15:docId w15:val="{4EB35536-4EF5-40EB-A823-9272C5AD2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04E"/>
    <w:pPr>
      <w:keepNext/>
      <w:suppressAutoHyphens/>
      <w:spacing w:before="120" w:after="120"/>
      <w:jc w:val="both"/>
    </w:pPr>
    <w:rPr>
      <w:rFonts w:ascii="Arial" w:hAnsi="Arial"/>
      <w:szCs w:val="24"/>
      <w:lang w:eastAsia="ar-SA"/>
    </w:rPr>
  </w:style>
  <w:style w:type="paragraph" w:styleId="Heading1">
    <w:name w:val="heading 1"/>
    <w:basedOn w:val="Normal"/>
    <w:autoRedefine/>
    <w:qFormat/>
    <w:rsid w:val="00EA1A66"/>
    <w:pPr>
      <w:numPr>
        <w:numId w:val="1"/>
      </w:numPr>
      <w:tabs>
        <w:tab w:val="left" w:pos="720"/>
      </w:tabs>
      <w:spacing w:before="400" w:after="240"/>
      <w:outlineLvl w:val="0"/>
    </w:pPr>
    <w:rPr>
      <w:rFonts w:ascii="Times New Roman" w:hAnsi="Times New Roman"/>
      <w:b/>
      <w:bCs/>
      <w:caps/>
      <w:color w:val="000000"/>
      <w:kern w:val="24"/>
      <w:sz w:val="24"/>
    </w:rPr>
  </w:style>
  <w:style w:type="paragraph" w:styleId="Heading2">
    <w:name w:val="heading 2"/>
    <w:basedOn w:val="Normal"/>
    <w:link w:val="Heading2Char"/>
    <w:qFormat/>
    <w:rsid w:val="00D27135"/>
    <w:pPr>
      <w:numPr>
        <w:ilvl w:val="1"/>
        <w:numId w:val="1"/>
      </w:numPr>
      <w:tabs>
        <w:tab w:val="left" w:pos="720"/>
      </w:tabs>
      <w:spacing w:before="320" w:after="240"/>
      <w:outlineLvl w:val="1"/>
    </w:pPr>
    <w:rPr>
      <w:rFonts w:cs="Arial"/>
      <w:b/>
      <w:bCs/>
      <w:iCs/>
      <w:color w:val="262626"/>
      <w:sz w:val="22"/>
      <w:szCs w:val="28"/>
    </w:rPr>
  </w:style>
  <w:style w:type="paragraph" w:styleId="Heading3">
    <w:name w:val="heading 3"/>
    <w:basedOn w:val="Normal"/>
    <w:link w:val="Heading3Char"/>
    <w:qFormat/>
    <w:rsid w:val="00696EFF"/>
    <w:pPr>
      <w:numPr>
        <w:ilvl w:val="2"/>
        <w:numId w:val="1"/>
      </w:numPr>
      <w:tabs>
        <w:tab w:val="left" w:pos="720"/>
      </w:tabs>
      <w:spacing w:before="240" w:after="240"/>
      <w:outlineLvl w:val="2"/>
    </w:pPr>
    <w:rPr>
      <w:rFonts w:cs="Arial"/>
      <w:b/>
      <w:bCs/>
      <w:color w:val="404040"/>
      <w:szCs w:val="26"/>
    </w:rPr>
  </w:style>
  <w:style w:type="paragraph" w:styleId="Heading4">
    <w:name w:val="heading 4"/>
    <w:basedOn w:val="Normal"/>
    <w:link w:val="Heading4Char1"/>
    <w:qFormat/>
    <w:rsid w:val="006C0726"/>
    <w:pPr>
      <w:numPr>
        <w:ilvl w:val="3"/>
        <w:numId w:val="1"/>
      </w:numPr>
      <w:tabs>
        <w:tab w:val="left" w:pos="720"/>
      </w:tabs>
      <w:spacing w:before="240"/>
      <w:ind w:left="720" w:hanging="720"/>
      <w:outlineLvl w:val="3"/>
    </w:pPr>
    <w:rPr>
      <w:b/>
      <w:bCs/>
      <w:color w:val="505050"/>
      <w:szCs w:val="28"/>
    </w:rPr>
  </w:style>
  <w:style w:type="paragraph" w:styleId="Heading5">
    <w:name w:val="heading 5"/>
    <w:basedOn w:val="Normal"/>
    <w:link w:val="Heading5Char1"/>
    <w:qFormat/>
    <w:rsid w:val="00310181"/>
    <w:pPr>
      <w:tabs>
        <w:tab w:val="left" w:pos="720"/>
      </w:tabs>
      <w:spacing w:before="240"/>
      <w:outlineLvl w:val="4"/>
    </w:pPr>
    <w:rPr>
      <w:b/>
      <w:bCs/>
      <w:i/>
      <w:iCs/>
      <w:color w:val="000000"/>
      <w:szCs w:val="26"/>
    </w:rPr>
  </w:style>
  <w:style w:type="paragraph" w:styleId="Heading6">
    <w:name w:val="heading 6"/>
    <w:basedOn w:val="Normal"/>
    <w:link w:val="Heading6Char"/>
    <w:qFormat/>
    <w:rsid w:val="00696EFF"/>
    <w:pPr>
      <w:numPr>
        <w:ilvl w:val="5"/>
        <w:numId w:val="1"/>
      </w:numPr>
      <w:outlineLvl w:val="5"/>
    </w:pPr>
    <w:rPr>
      <w:bCs/>
      <w:szCs w:val="22"/>
    </w:rPr>
  </w:style>
  <w:style w:type="paragraph" w:styleId="Heading7">
    <w:name w:val="heading 7"/>
    <w:basedOn w:val="Normal"/>
    <w:qFormat/>
    <w:rsid w:val="00443CF0"/>
    <w:pPr>
      <w:numPr>
        <w:numId w:val="13"/>
      </w:numPr>
      <w:spacing w:before="240"/>
      <w:outlineLvl w:val="6"/>
    </w:pPr>
    <w:rPr>
      <w:color w:val="000000"/>
    </w:rPr>
  </w:style>
  <w:style w:type="paragraph" w:styleId="Heading8">
    <w:name w:val="heading 8"/>
    <w:basedOn w:val="Normal"/>
    <w:qFormat/>
    <w:rsid w:val="001E0E3D"/>
    <w:pPr>
      <w:numPr>
        <w:ilvl w:val="7"/>
        <w:numId w:val="1"/>
      </w:numPr>
      <w:outlineLvl w:val="7"/>
    </w:pPr>
    <w:rPr>
      <w:iCs/>
      <w:color w:val="000000"/>
    </w:rPr>
  </w:style>
  <w:style w:type="paragraph" w:styleId="Heading9">
    <w:name w:val="heading 9"/>
    <w:basedOn w:val="Normal"/>
    <w:qFormat/>
    <w:rsid w:val="001E0E3D"/>
    <w:pPr>
      <w:numPr>
        <w:ilvl w:val="8"/>
        <w:numId w:val="1"/>
      </w:numPr>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sid w:val="00B92BE9"/>
    <w:rPr>
      <w:rFonts w:ascii="Symbol" w:hAnsi="Symbol"/>
    </w:rPr>
  </w:style>
  <w:style w:type="character" w:customStyle="1" w:styleId="WW8Num6z0">
    <w:name w:val="WW8Num6z0"/>
    <w:rsid w:val="00B92BE9"/>
    <w:rPr>
      <w:rFonts w:ascii="Symbol" w:hAnsi="Symbol"/>
    </w:rPr>
  </w:style>
  <w:style w:type="character" w:customStyle="1" w:styleId="WW8Num7z0">
    <w:name w:val="WW8Num7z0"/>
    <w:rsid w:val="00B92BE9"/>
    <w:rPr>
      <w:rFonts w:ascii="Symbol" w:hAnsi="Symbol"/>
    </w:rPr>
  </w:style>
  <w:style w:type="character" w:customStyle="1" w:styleId="WW8Num8z0">
    <w:name w:val="WW8Num8z0"/>
    <w:rsid w:val="00B92BE9"/>
    <w:rPr>
      <w:rFonts w:ascii="Symbol" w:hAnsi="Symbol"/>
    </w:rPr>
  </w:style>
  <w:style w:type="character" w:customStyle="1" w:styleId="WW8Num10z0">
    <w:name w:val="WW8Num10z0"/>
    <w:rsid w:val="00B92BE9"/>
    <w:rPr>
      <w:rFonts w:ascii="Symbol" w:hAnsi="Symbol"/>
    </w:rPr>
  </w:style>
  <w:style w:type="character" w:customStyle="1" w:styleId="WW8Num12z0">
    <w:name w:val="WW8Num12z0"/>
    <w:rsid w:val="00B92BE9"/>
    <w:rPr>
      <w:rFonts w:ascii="Times New Roman" w:hAnsi="Times New Roman" w:cs="Times New Roman"/>
      <w:sz w:val="24"/>
      <w:szCs w:val="24"/>
    </w:rPr>
  </w:style>
  <w:style w:type="character" w:customStyle="1" w:styleId="WW8Num12z1">
    <w:name w:val="WW8Num12z1"/>
    <w:rsid w:val="00B92BE9"/>
    <w:rPr>
      <w:rFonts w:ascii="Courier New" w:hAnsi="Courier New" w:cs="Courier New"/>
    </w:rPr>
  </w:style>
  <w:style w:type="character" w:customStyle="1" w:styleId="WW8Num12z2">
    <w:name w:val="WW8Num12z2"/>
    <w:rsid w:val="00B92BE9"/>
    <w:rPr>
      <w:rFonts w:ascii="Wingdings" w:hAnsi="Wingdings"/>
    </w:rPr>
  </w:style>
  <w:style w:type="character" w:customStyle="1" w:styleId="WW8Num12z3">
    <w:name w:val="WW8Num12z3"/>
    <w:rsid w:val="00B92BE9"/>
    <w:rPr>
      <w:rFonts w:ascii="Symbol" w:hAnsi="Symbol"/>
    </w:rPr>
  </w:style>
  <w:style w:type="character" w:customStyle="1" w:styleId="WW8Num15z0">
    <w:name w:val="WW8Num15z0"/>
    <w:rsid w:val="00B92BE9"/>
    <w:rPr>
      <w:rFonts w:ascii="Times New Roman" w:eastAsia="Times New Roman" w:hAnsi="Times New Roman" w:cs="Times New Roman"/>
      <w:b/>
      <w:bCs/>
      <w:sz w:val="36"/>
      <w:szCs w:val="36"/>
    </w:rPr>
  </w:style>
  <w:style w:type="character" w:customStyle="1" w:styleId="WW8Num15z1">
    <w:name w:val="WW8Num15z1"/>
    <w:rsid w:val="00B92BE9"/>
    <w:rPr>
      <w:rFonts w:ascii="Times New Roman" w:hAnsi="Times New Roman"/>
      <w:b/>
      <w:i w:val="0"/>
      <w:sz w:val="24"/>
      <w:szCs w:val="24"/>
    </w:rPr>
  </w:style>
  <w:style w:type="character" w:customStyle="1" w:styleId="WW8Num15z4">
    <w:name w:val="WW8Num15z4"/>
    <w:rsid w:val="00B92BE9"/>
    <w:rPr>
      <w:rFonts w:ascii="Times New Roman" w:hAnsi="Times New Roman"/>
      <w:sz w:val="24"/>
      <w:szCs w:val="24"/>
    </w:rPr>
  </w:style>
  <w:style w:type="character" w:customStyle="1" w:styleId="WW8Num15z5">
    <w:name w:val="WW8Num15z5"/>
    <w:rsid w:val="00B92BE9"/>
    <w:rPr>
      <w:rFonts w:ascii="Times New Roman" w:hAnsi="Times New Roman" w:cs="Times New Roman"/>
    </w:rPr>
  </w:style>
  <w:style w:type="character" w:customStyle="1" w:styleId="WW8Num15z7">
    <w:name w:val="WW8Num15z7"/>
    <w:rsid w:val="00B92BE9"/>
    <w:rPr>
      <w:rFonts w:ascii="Wingdings" w:hAnsi="Wingdings"/>
    </w:rPr>
  </w:style>
  <w:style w:type="character" w:customStyle="1" w:styleId="WW8Num15z8">
    <w:name w:val="WW8Num15z8"/>
    <w:rsid w:val="00B92BE9"/>
    <w:rPr>
      <w:rFonts w:ascii="Symbol" w:hAnsi="Symbol"/>
    </w:rPr>
  </w:style>
  <w:style w:type="character" w:customStyle="1" w:styleId="WW8Num17z0">
    <w:name w:val="WW8Num17z0"/>
    <w:rsid w:val="00B92BE9"/>
    <w:rPr>
      <w:rFonts w:ascii="Wingdings" w:hAnsi="Wingdings"/>
      <w:sz w:val="24"/>
      <w:szCs w:val="24"/>
    </w:rPr>
  </w:style>
  <w:style w:type="character" w:customStyle="1" w:styleId="WW8Num17z1">
    <w:name w:val="WW8Num17z1"/>
    <w:rsid w:val="00B92BE9"/>
    <w:rPr>
      <w:rFonts w:ascii="Courier New" w:hAnsi="Courier New" w:cs="Courier New"/>
    </w:rPr>
  </w:style>
  <w:style w:type="character" w:customStyle="1" w:styleId="WW8Num17z2">
    <w:name w:val="WW8Num17z2"/>
    <w:rsid w:val="00B92BE9"/>
    <w:rPr>
      <w:rFonts w:ascii="Wingdings" w:hAnsi="Wingdings"/>
    </w:rPr>
  </w:style>
  <w:style w:type="character" w:customStyle="1" w:styleId="WW8Num17z3">
    <w:name w:val="WW8Num17z3"/>
    <w:rsid w:val="00B92BE9"/>
    <w:rPr>
      <w:rFonts w:ascii="Symbol" w:hAnsi="Symbol"/>
    </w:rPr>
  </w:style>
  <w:style w:type="character" w:customStyle="1" w:styleId="WW8Num19z0">
    <w:name w:val="WW8Num19z0"/>
    <w:rsid w:val="00B92BE9"/>
    <w:rPr>
      <w:color w:val="C00000"/>
    </w:rPr>
  </w:style>
  <w:style w:type="character" w:customStyle="1" w:styleId="WW8Num22z0">
    <w:name w:val="WW8Num22z0"/>
    <w:rsid w:val="00B92BE9"/>
    <w:rPr>
      <w:rFonts w:ascii="Times New Roman" w:hAnsi="Times New Roman"/>
      <w:b/>
      <w:bCs/>
      <w:sz w:val="36"/>
      <w:szCs w:val="36"/>
    </w:rPr>
  </w:style>
  <w:style w:type="character" w:customStyle="1" w:styleId="WW8Num22z1">
    <w:name w:val="WW8Num22z1"/>
    <w:rsid w:val="00B92BE9"/>
    <w:rPr>
      <w:rFonts w:ascii="Times New Roman" w:hAnsi="Times New Roman"/>
      <w:b/>
      <w:i w:val="0"/>
      <w:sz w:val="24"/>
      <w:szCs w:val="24"/>
    </w:rPr>
  </w:style>
  <w:style w:type="character" w:customStyle="1" w:styleId="WW8Num22z4">
    <w:name w:val="WW8Num22z4"/>
    <w:rsid w:val="00B92BE9"/>
    <w:rPr>
      <w:rFonts w:ascii="Times New Roman" w:hAnsi="Times New Roman"/>
      <w:color w:val="000000"/>
      <w:sz w:val="24"/>
      <w:szCs w:val="24"/>
    </w:rPr>
  </w:style>
  <w:style w:type="character" w:customStyle="1" w:styleId="WW8Num22z5">
    <w:name w:val="WW8Num22z5"/>
    <w:rsid w:val="00B92BE9"/>
    <w:rPr>
      <w:rFonts w:ascii="Times New Roman" w:hAnsi="Times New Roman" w:cs="Times New Roman"/>
      <w:color w:val="000000"/>
    </w:rPr>
  </w:style>
  <w:style w:type="character" w:customStyle="1" w:styleId="WW8Num22z7">
    <w:name w:val="WW8Num22z7"/>
    <w:rsid w:val="00B92BE9"/>
    <w:rPr>
      <w:rFonts w:ascii="Wingdings" w:hAnsi="Wingdings"/>
      <w:color w:val="000000"/>
    </w:rPr>
  </w:style>
  <w:style w:type="character" w:customStyle="1" w:styleId="WW8Num22z8">
    <w:name w:val="WW8Num22z8"/>
    <w:rsid w:val="00B92BE9"/>
    <w:rPr>
      <w:rFonts w:ascii="Symbol" w:hAnsi="Symbol"/>
    </w:rPr>
  </w:style>
  <w:style w:type="character" w:customStyle="1" w:styleId="WW8Num23z0">
    <w:name w:val="WW8Num23z0"/>
    <w:rsid w:val="00B92BE9"/>
    <w:rPr>
      <w:rFonts w:ascii="Symbol" w:hAnsi="Symbol"/>
      <w:color w:val="000000"/>
      <w:sz w:val="20"/>
      <w:szCs w:val="20"/>
    </w:rPr>
  </w:style>
  <w:style w:type="character" w:customStyle="1" w:styleId="WW8Num23z1">
    <w:name w:val="WW8Num23z1"/>
    <w:rsid w:val="00B92BE9"/>
    <w:rPr>
      <w:rFonts w:ascii="Courier New" w:hAnsi="Courier New" w:cs="Courier New"/>
    </w:rPr>
  </w:style>
  <w:style w:type="character" w:customStyle="1" w:styleId="WW8Num23z2">
    <w:name w:val="WW8Num23z2"/>
    <w:rsid w:val="00B92BE9"/>
    <w:rPr>
      <w:rFonts w:ascii="Wingdings" w:hAnsi="Wingdings"/>
    </w:rPr>
  </w:style>
  <w:style w:type="character" w:customStyle="1" w:styleId="WW8Num23z3">
    <w:name w:val="WW8Num23z3"/>
    <w:rsid w:val="00B92BE9"/>
    <w:rPr>
      <w:rFonts w:ascii="Symbol" w:hAnsi="Symbol"/>
    </w:rPr>
  </w:style>
  <w:style w:type="character" w:customStyle="1" w:styleId="WW8Num26z0">
    <w:name w:val="WW8Num26z0"/>
    <w:rsid w:val="00B92BE9"/>
    <w:rPr>
      <w:rFonts w:ascii="Times New Roman" w:hAnsi="Times New Roman" w:cs="Times New Roman"/>
      <w:sz w:val="24"/>
      <w:szCs w:val="24"/>
    </w:rPr>
  </w:style>
  <w:style w:type="character" w:customStyle="1" w:styleId="WW8Num26z1">
    <w:name w:val="WW8Num26z1"/>
    <w:rsid w:val="00B92BE9"/>
    <w:rPr>
      <w:rFonts w:ascii="Courier New" w:hAnsi="Courier New" w:cs="Courier New"/>
    </w:rPr>
  </w:style>
  <w:style w:type="character" w:customStyle="1" w:styleId="WW8Num26z2">
    <w:name w:val="WW8Num26z2"/>
    <w:rsid w:val="00B92BE9"/>
    <w:rPr>
      <w:rFonts w:ascii="Wingdings" w:hAnsi="Wingdings"/>
    </w:rPr>
  </w:style>
  <w:style w:type="character" w:customStyle="1" w:styleId="WW8Num26z3">
    <w:name w:val="WW8Num26z3"/>
    <w:rsid w:val="00B92BE9"/>
    <w:rPr>
      <w:rFonts w:ascii="Symbol" w:hAnsi="Symbol"/>
    </w:rPr>
  </w:style>
  <w:style w:type="character" w:customStyle="1" w:styleId="WW8Num29z0">
    <w:name w:val="WW8Num29z0"/>
    <w:rsid w:val="00B92BE9"/>
    <w:rPr>
      <w:rFonts w:ascii="Times New Roman" w:eastAsia="Times New Roman" w:hAnsi="Times New Roman" w:cs="Times New Roman"/>
    </w:rPr>
  </w:style>
  <w:style w:type="character" w:customStyle="1" w:styleId="WW8Num29z3">
    <w:name w:val="WW8Num29z3"/>
    <w:rsid w:val="00B92BE9"/>
    <w:rPr>
      <w:rFonts w:ascii="Courier New" w:hAnsi="Courier New" w:cs="Courier New"/>
    </w:rPr>
  </w:style>
  <w:style w:type="character" w:customStyle="1" w:styleId="WW8Num30z0">
    <w:name w:val="WW8Num30z0"/>
    <w:rsid w:val="00B92BE9"/>
    <w:rPr>
      <w:b/>
      <w:sz w:val="24"/>
      <w:szCs w:val="24"/>
    </w:rPr>
  </w:style>
  <w:style w:type="character" w:customStyle="1" w:styleId="WW8Num30z1">
    <w:name w:val="WW8Num30z1"/>
    <w:rsid w:val="00B92BE9"/>
    <w:rPr>
      <w:rFonts w:ascii="Courier New" w:hAnsi="Courier New" w:cs="Courier New"/>
    </w:rPr>
  </w:style>
  <w:style w:type="character" w:customStyle="1" w:styleId="WW8Num30z2">
    <w:name w:val="WW8Num30z2"/>
    <w:rsid w:val="00B92BE9"/>
    <w:rPr>
      <w:rFonts w:ascii="Wingdings" w:hAnsi="Wingdings"/>
    </w:rPr>
  </w:style>
  <w:style w:type="character" w:customStyle="1" w:styleId="WW8Num30z3">
    <w:name w:val="WW8Num30z3"/>
    <w:rsid w:val="00B92BE9"/>
    <w:rPr>
      <w:rFonts w:ascii="Symbol" w:hAnsi="Symbol"/>
    </w:rPr>
  </w:style>
  <w:style w:type="character" w:customStyle="1" w:styleId="WW8Num32z0">
    <w:name w:val="WW8Num32z0"/>
    <w:rsid w:val="00B92BE9"/>
    <w:rPr>
      <w:rFonts w:ascii="Times New Roman" w:eastAsia="Times New Roman" w:hAnsi="Times New Roman" w:cs="Times New Roman"/>
    </w:rPr>
  </w:style>
  <w:style w:type="character" w:customStyle="1" w:styleId="WW8Num32z1">
    <w:name w:val="WW8Num32z1"/>
    <w:rsid w:val="00B92BE9"/>
    <w:rPr>
      <w:rFonts w:ascii="Courier New" w:hAnsi="Courier New" w:cs="Courier New"/>
    </w:rPr>
  </w:style>
  <w:style w:type="character" w:customStyle="1" w:styleId="WW8Num32z2">
    <w:name w:val="WW8Num32z2"/>
    <w:rsid w:val="00B92BE9"/>
    <w:rPr>
      <w:rFonts w:ascii="Wingdings" w:hAnsi="Wingdings"/>
    </w:rPr>
  </w:style>
  <w:style w:type="character" w:customStyle="1" w:styleId="WW8Num32z3">
    <w:name w:val="WW8Num32z3"/>
    <w:rsid w:val="00B92BE9"/>
    <w:rPr>
      <w:rFonts w:ascii="Symbol" w:hAnsi="Symbol"/>
    </w:rPr>
  </w:style>
  <w:style w:type="character" w:customStyle="1" w:styleId="DefaultParagraphFont2">
    <w:name w:val="Default Paragraph Font2"/>
    <w:rsid w:val="00B92BE9"/>
  </w:style>
  <w:style w:type="character" w:styleId="Hyperlink">
    <w:name w:val="Hyperlink"/>
    <w:basedOn w:val="DefaultParagraphFont2"/>
    <w:uiPriority w:val="99"/>
    <w:rsid w:val="00B92BE9"/>
    <w:rPr>
      <w:color w:val="0000FF"/>
      <w:u w:val="single"/>
    </w:rPr>
  </w:style>
  <w:style w:type="character" w:styleId="PageNumber">
    <w:name w:val="page number"/>
    <w:basedOn w:val="DefaultParagraphFont2"/>
    <w:rsid w:val="00B92BE9"/>
  </w:style>
  <w:style w:type="character" w:styleId="Strong">
    <w:name w:val="Strong"/>
    <w:basedOn w:val="DefaultParagraphFont2"/>
    <w:uiPriority w:val="22"/>
    <w:qFormat/>
    <w:rsid w:val="00B92BE9"/>
    <w:rPr>
      <w:b/>
      <w:bCs/>
    </w:rPr>
  </w:style>
  <w:style w:type="character" w:styleId="FollowedHyperlink">
    <w:name w:val="FollowedHyperlink"/>
    <w:basedOn w:val="DefaultParagraphFont2"/>
    <w:rsid w:val="00B92BE9"/>
    <w:rPr>
      <w:color w:val="800080"/>
      <w:u w:val="single"/>
    </w:rPr>
  </w:style>
  <w:style w:type="character" w:customStyle="1" w:styleId="BalloonTextChar">
    <w:name w:val="Balloon Text Char"/>
    <w:basedOn w:val="DefaultParagraphFont2"/>
    <w:rsid w:val="00B92BE9"/>
    <w:rPr>
      <w:rFonts w:ascii="Tahoma" w:hAnsi="Tahoma" w:cs="Tahoma"/>
      <w:sz w:val="16"/>
      <w:szCs w:val="16"/>
    </w:rPr>
  </w:style>
  <w:style w:type="character" w:styleId="Emphasis">
    <w:name w:val="Emphasis"/>
    <w:basedOn w:val="DefaultParagraphFont2"/>
    <w:qFormat/>
    <w:rsid w:val="00B92BE9"/>
    <w:rPr>
      <w:i/>
      <w:iCs/>
    </w:rPr>
  </w:style>
  <w:style w:type="character" w:customStyle="1" w:styleId="Heading4Char">
    <w:name w:val="Heading 4 Char"/>
    <w:basedOn w:val="DefaultParagraphFont2"/>
    <w:rsid w:val="00B92BE9"/>
    <w:rPr>
      <w:b/>
      <w:bCs/>
      <w:sz w:val="24"/>
      <w:szCs w:val="28"/>
      <w:lang w:val="en-US" w:eastAsia="ar-SA" w:bidi="ar-SA"/>
    </w:rPr>
  </w:style>
  <w:style w:type="character" w:customStyle="1" w:styleId="Heading5Char">
    <w:name w:val="Heading 5 Char"/>
    <w:basedOn w:val="DefaultParagraphFont2"/>
    <w:rsid w:val="00B92BE9"/>
    <w:rPr>
      <w:b/>
      <w:bCs/>
      <w:iCs/>
      <w:sz w:val="24"/>
      <w:szCs w:val="26"/>
      <w:lang w:val="en-US" w:eastAsia="ar-SA" w:bidi="ar-SA"/>
    </w:rPr>
  </w:style>
  <w:style w:type="character" w:customStyle="1" w:styleId="detail">
    <w:name w:val="detail"/>
    <w:basedOn w:val="DefaultParagraphFont2"/>
    <w:rsid w:val="00B92BE9"/>
  </w:style>
  <w:style w:type="character" w:customStyle="1" w:styleId="NumberingSymbols">
    <w:name w:val="Numbering Symbols"/>
    <w:rsid w:val="00B92BE9"/>
  </w:style>
  <w:style w:type="paragraph" w:customStyle="1" w:styleId="Heading">
    <w:name w:val="Heading"/>
    <w:basedOn w:val="Normal"/>
    <w:next w:val="BodyText"/>
    <w:rsid w:val="00B92BE9"/>
    <w:pPr>
      <w:spacing w:before="240"/>
    </w:pPr>
    <w:rPr>
      <w:rFonts w:eastAsia="DejaVu Sans" w:cs="DejaVu Sans"/>
      <w:sz w:val="28"/>
      <w:szCs w:val="28"/>
    </w:rPr>
  </w:style>
  <w:style w:type="paragraph" w:styleId="BodyText">
    <w:name w:val="Body Text"/>
    <w:basedOn w:val="Normal"/>
    <w:link w:val="BodyTextChar"/>
    <w:rsid w:val="00B92BE9"/>
    <w:pPr>
      <w:spacing w:before="40"/>
    </w:pPr>
  </w:style>
  <w:style w:type="paragraph" w:styleId="List">
    <w:name w:val="List"/>
    <w:basedOn w:val="Normal"/>
    <w:rsid w:val="00B92BE9"/>
    <w:pPr>
      <w:ind w:left="360" w:hanging="360"/>
    </w:pPr>
  </w:style>
  <w:style w:type="paragraph" w:styleId="Caption">
    <w:name w:val="caption"/>
    <w:basedOn w:val="Normal"/>
    <w:qFormat/>
    <w:rsid w:val="00B92BE9"/>
    <w:pPr>
      <w:suppressLineNumbers/>
    </w:pPr>
    <w:rPr>
      <w:i/>
      <w:iCs/>
      <w:sz w:val="24"/>
    </w:rPr>
  </w:style>
  <w:style w:type="paragraph" w:customStyle="1" w:styleId="Index">
    <w:name w:val="Index"/>
    <w:basedOn w:val="Normal"/>
    <w:rsid w:val="00B92BE9"/>
    <w:pPr>
      <w:suppressLineNumbers/>
    </w:pPr>
  </w:style>
  <w:style w:type="paragraph" w:customStyle="1" w:styleId="Style1">
    <w:name w:val="Style1"/>
    <w:basedOn w:val="Normal"/>
    <w:link w:val="Style1Char"/>
    <w:qFormat/>
    <w:rsid w:val="003D407C"/>
    <w:pPr>
      <w:numPr>
        <w:numId w:val="12"/>
      </w:numPr>
      <w:tabs>
        <w:tab w:val="decimal" w:pos="360"/>
      </w:tabs>
    </w:pPr>
    <w:rPr>
      <w:color w:val="000000"/>
    </w:rPr>
  </w:style>
  <w:style w:type="paragraph" w:customStyle="1" w:styleId="B1">
    <w:name w:val="B1"/>
    <w:basedOn w:val="Normal"/>
    <w:rsid w:val="00B92BE9"/>
    <w:pPr>
      <w:numPr>
        <w:numId w:val="8"/>
      </w:numPr>
      <w:spacing w:before="0" w:after="0" w:line="360" w:lineRule="auto"/>
    </w:pPr>
  </w:style>
  <w:style w:type="paragraph" w:styleId="TOC1">
    <w:name w:val="toc 1"/>
    <w:basedOn w:val="Normal"/>
    <w:next w:val="Normal"/>
    <w:uiPriority w:val="39"/>
    <w:rsid w:val="00037161"/>
    <w:pPr>
      <w:jc w:val="left"/>
    </w:pPr>
    <w:rPr>
      <w:caps/>
    </w:rPr>
  </w:style>
  <w:style w:type="paragraph" w:customStyle="1" w:styleId="KTH">
    <w:name w:val="KT&amp;H"/>
    <w:basedOn w:val="TOC1"/>
    <w:rsid w:val="00B92BE9"/>
    <w:pPr>
      <w:numPr>
        <w:numId w:val="5"/>
      </w:numPr>
      <w:tabs>
        <w:tab w:val="left" w:pos="1080"/>
      </w:tabs>
      <w:ind w:left="1080" w:hanging="720"/>
    </w:pPr>
    <w:rPr>
      <w:b/>
      <w:bCs/>
    </w:rPr>
  </w:style>
  <w:style w:type="paragraph" w:customStyle="1" w:styleId="B2">
    <w:name w:val="B2"/>
    <w:basedOn w:val="B1"/>
    <w:rsid w:val="00B92BE9"/>
    <w:pPr>
      <w:numPr>
        <w:numId w:val="3"/>
      </w:numPr>
    </w:pPr>
    <w:rPr>
      <w:color w:val="000000"/>
    </w:rPr>
  </w:style>
  <w:style w:type="paragraph" w:styleId="List2">
    <w:name w:val="List 2"/>
    <w:basedOn w:val="Normal"/>
    <w:rsid w:val="00B92BE9"/>
    <w:pPr>
      <w:ind w:left="720" w:hanging="360"/>
    </w:pPr>
  </w:style>
  <w:style w:type="paragraph" w:styleId="ListBullet2">
    <w:name w:val="List Bullet 2"/>
    <w:basedOn w:val="Normal"/>
    <w:rsid w:val="00B92BE9"/>
    <w:pPr>
      <w:numPr>
        <w:numId w:val="2"/>
      </w:numPr>
    </w:pPr>
  </w:style>
  <w:style w:type="paragraph" w:styleId="Title">
    <w:name w:val="Title"/>
    <w:basedOn w:val="Normal"/>
    <w:next w:val="Subtitle"/>
    <w:qFormat/>
    <w:rsid w:val="00B92BE9"/>
    <w:pPr>
      <w:spacing w:before="240" w:after="60"/>
      <w:jc w:val="center"/>
    </w:pPr>
    <w:rPr>
      <w:rFonts w:cs="Arial"/>
      <w:b/>
      <w:bCs/>
      <w:kern w:val="1"/>
      <w:sz w:val="32"/>
      <w:szCs w:val="32"/>
    </w:rPr>
  </w:style>
  <w:style w:type="paragraph" w:styleId="Subtitle">
    <w:name w:val="Subtitle"/>
    <w:basedOn w:val="Heading"/>
    <w:next w:val="BodyText"/>
    <w:qFormat/>
    <w:rsid w:val="00B92BE9"/>
    <w:pPr>
      <w:jc w:val="center"/>
    </w:pPr>
    <w:rPr>
      <w:i/>
      <w:iCs/>
    </w:rPr>
  </w:style>
  <w:style w:type="paragraph" w:styleId="BodyTextFirstIndent">
    <w:name w:val="Body Text First Indent"/>
    <w:basedOn w:val="BodyText"/>
    <w:rsid w:val="00B92BE9"/>
    <w:pPr>
      <w:ind w:left="720" w:firstLine="210"/>
    </w:pPr>
  </w:style>
  <w:style w:type="paragraph" w:styleId="BodyTextIndent">
    <w:name w:val="Body Text Indent"/>
    <w:basedOn w:val="Normal"/>
    <w:rsid w:val="00B92BE9"/>
    <w:pPr>
      <w:spacing w:before="40"/>
      <w:ind w:left="360"/>
    </w:pPr>
  </w:style>
  <w:style w:type="paragraph" w:styleId="BodyTextFirstIndent2">
    <w:name w:val="Body Text First Indent 2"/>
    <w:basedOn w:val="BodyTextIndent"/>
    <w:rsid w:val="00B92BE9"/>
    <w:pPr>
      <w:ind w:firstLine="210"/>
    </w:pPr>
  </w:style>
  <w:style w:type="paragraph" w:styleId="Header">
    <w:name w:val="header"/>
    <w:basedOn w:val="Normal"/>
    <w:link w:val="HeaderChar"/>
    <w:rsid w:val="00B92BE9"/>
    <w:pPr>
      <w:tabs>
        <w:tab w:val="center" w:pos="4320"/>
        <w:tab w:val="right" w:pos="8640"/>
      </w:tabs>
    </w:pPr>
  </w:style>
  <w:style w:type="paragraph" w:styleId="Footer">
    <w:name w:val="footer"/>
    <w:basedOn w:val="Normal"/>
    <w:link w:val="FooterChar"/>
    <w:uiPriority w:val="99"/>
    <w:rsid w:val="00B92BE9"/>
    <w:pPr>
      <w:tabs>
        <w:tab w:val="center" w:pos="4320"/>
        <w:tab w:val="right" w:pos="8640"/>
      </w:tabs>
    </w:pPr>
  </w:style>
  <w:style w:type="paragraph" w:styleId="DocumentMap">
    <w:name w:val="Document Map"/>
    <w:basedOn w:val="Normal"/>
    <w:rsid w:val="00B92BE9"/>
    <w:pPr>
      <w:shd w:val="clear" w:color="auto" w:fill="000080"/>
    </w:pPr>
    <w:rPr>
      <w:rFonts w:ascii="Tahoma" w:hAnsi="Tahoma" w:cs="Tahoma"/>
      <w:szCs w:val="20"/>
    </w:rPr>
  </w:style>
  <w:style w:type="paragraph" w:styleId="BalloonText">
    <w:name w:val="Balloon Text"/>
    <w:basedOn w:val="Normal"/>
    <w:rsid w:val="00B92BE9"/>
    <w:rPr>
      <w:rFonts w:ascii="Tahoma" w:hAnsi="Tahoma" w:cs="Tahoma"/>
      <w:sz w:val="16"/>
      <w:szCs w:val="16"/>
    </w:rPr>
  </w:style>
  <w:style w:type="paragraph" w:styleId="ListParagraph">
    <w:name w:val="List Paragraph"/>
    <w:basedOn w:val="Normal"/>
    <w:link w:val="ListParagraphChar"/>
    <w:uiPriority w:val="34"/>
    <w:qFormat/>
    <w:rsid w:val="00B92BE9"/>
    <w:pPr>
      <w:numPr>
        <w:numId w:val="9"/>
      </w:numPr>
      <w:ind w:left="720" w:firstLine="0"/>
    </w:pPr>
    <w:rPr>
      <w:b/>
    </w:rPr>
  </w:style>
  <w:style w:type="paragraph" w:customStyle="1" w:styleId="CL111Heading">
    <w:name w:val="C_L1.1.1 Heading"/>
    <w:basedOn w:val="Normal"/>
    <w:rsid w:val="00B92BE9"/>
    <w:pPr>
      <w:widowControl w:val="0"/>
      <w:numPr>
        <w:numId w:val="7"/>
      </w:numPr>
      <w:spacing w:before="86" w:after="86"/>
    </w:pPr>
    <w:rPr>
      <w:rFonts w:eastAsia="DejaVu Sans"/>
      <w:kern w:val="1"/>
    </w:rPr>
  </w:style>
  <w:style w:type="paragraph" w:styleId="TOCHeading">
    <w:name w:val="TOC Heading"/>
    <w:basedOn w:val="Heading1"/>
    <w:next w:val="Normal"/>
    <w:qFormat/>
    <w:rsid w:val="00B92BE9"/>
    <w:pPr>
      <w:keepLines/>
      <w:numPr>
        <w:numId w:val="0"/>
      </w:numPr>
      <w:spacing w:before="480" w:after="0" w:line="276" w:lineRule="auto"/>
      <w:jc w:val="left"/>
    </w:pPr>
    <w:rPr>
      <w:rFonts w:ascii="Cambria" w:hAnsi="Cambria"/>
      <w:color w:val="365F91"/>
      <w:kern w:val="1"/>
    </w:rPr>
  </w:style>
  <w:style w:type="paragraph" w:styleId="TOC2">
    <w:name w:val="toc 2"/>
    <w:basedOn w:val="Normal"/>
    <w:next w:val="Normal"/>
    <w:uiPriority w:val="39"/>
    <w:rsid w:val="00B92BE9"/>
    <w:pPr>
      <w:ind w:left="245"/>
      <w:jc w:val="left"/>
    </w:pPr>
  </w:style>
  <w:style w:type="paragraph" w:styleId="TOC3">
    <w:name w:val="toc 3"/>
    <w:basedOn w:val="Normal"/>
    <w:next w:val="Normal"/>
    <w:uiPriority w:val="39"/>
    <w:rsid w:val="00B92BE9"/>
    <w:pPr>
      <w:ind w:left="475"/>
    </w:pPr>
  </w:style>
  <w:style w:type="paragraph" w:styleId="TOC4">
    <w:name w:val="toc 4"/>
    <w:basedOn w:val="Normal"/>
    <w:next w:val="Normal"/>
    <w:uiPriority w:val="39"/>
    <w:rsid w:val="00B92BE9"/>
    <w:pPr>
      <w:ind w:left="720"/>
    </w:pPr>
  </w:style>
  <w:style w:type="paragraph" w:styleId="TOC5">
    <w:name w:val="toc 5"/>
    <w:basedOn w:val="Normal"/>
    <w:next w:val="Normal"/>
    <w:uiPriority w:val="39"/>
    <w:rsid w:val="00B92BE9"/>
    <w:pPr>
      <w:ind w:left="960"/>
    </w:pPr>
  </w:style>
  <w:style w:type="paragraph" w:styleId="TOC6">
    <w:name w:val="toc 6"/>
    <w:basedOn w:val="Normal"/>
    <w:next w:val="Normal"/>
    <w:uiPriority w:val="39"/>
    <w:rsid w:val="00B92BE9"/>
    <w:pPr>
      <w:ind w:left="1200"/>
    </w:pPr>
  </w:style>
  <w:style w:type="paragraph" w:customStyle="1" w:styleId="B3">
    <w:name w:val="B3"/>
    <w:basedOn w:val="Normal"/>
    <w:rsid w:val="00B92BE9"/>
    <w:pPr>
      <w:numPr>
        <w:numId w:val="4"/>
      </w:numPr>
      <w:spacing w:before="60" w:after="60"/>
    </w:pPr>
    <w:rPr>
      <w:color w:val="000000"/>
    </w:rPr>
  </w:style>
  <w:style w:type="paragraph" w:customStyle="1" w:styleId="B4">
    <w:name w:val="B4"/>
    <w:basedOn w:val="B3"/>
    <w:rsid w:val="00B92BE9"/>
    <w:pPr>
      <w:numPr>
        <w:numId w:val="6"/>
      </w:numPr>
    </w:pPr>
  </w:style>
  <w:style w:type="paragraph" w:customStyle="1" w:styleId="NormalCaption">
    <w:name w:val="NormalCaption"/>
    <w:basedOn w:val="Normal"/>
    <w:rsid w:val="00B92BE9"/>
    <w:pPr>
      <w:keepLines/>
      <w:spacing w:before="0"/>
      <w:jc w:val="center"/>
    </w:pPr>
    <w:rPr>
      <w:szCs w:val="20"/>
    </w:rPr>
  </w:style>
  <w:style w:type="paragraph" w:customStyle="1" w:styleId="NormalIndent">
    <w:name w:val="NormalIndent"/>
    <w:basedOn w:val="Normal"/>
    <w:rsid w:val="00B92BE9"/>
    <w:pPr>
      <w:keepLines/>
      <w:spacing w:before="60" w:after="60" w:line="288" w:lineRule="auto"/>
      <w:jc w:val="center"/>
    </w:pPr>
    <w:rPr>
      <w:b/>
      <w:bCs/>
      <w:szCs w:val="20"/>
    </w:rPr>
  </w:style>
  <w:style w:type="paragraph" w:styleId="NormalIndent0">
    <w:name w:val="Normal Indent"/>
    <w:basedOn w:val="Normal"/>
    <w:rsid w:val="00B92BE9"/>
    <w:pPr>
      <w:keepLines/>
      <w:spacing w:before="80" w:after="80"/>
    </w:pPr>
    <w:rPr>
      <w:rFonts w:ascii="Verdana" w:hAnsi="Verdana"/>
      <w:b/>
      <w:bCs/>
      <w:szCs w:val="20"/>
    </w:rPr>
  </w:style>
  <w:style w:type="paragraph" w:customStyle="1" w:styleId="NormalTB">
    <w:name w:val="NormalTB"/>
    <w:rsid w:val="00B92BE9"/>
    <w:pPr>
      <w:suppressAutoHyphens/>
      <w:spacing w:before="120" w:after="120"/>
      <w:jc w:val="center"/>
    </w:pPr>
    <w:rPr>
      <w:rFonts w:ascii=".VnTime" w:eastAsia="Arial" w:hAnsi=".VnTime"/>
      <w:lang w:val="en-GB" w:eastAsia="ar-SA"/>
    </w:rPr>
  </w:style>
  <w:style w:type="paragraph" w:customStyle="1" w:styleId="Bang">
    <w:name w:val="Bang"/>
    <w:basedOn w:val="Normal"/>
    <w:rsid w:val="00B92BE9"/>
    <w:pPr>
      <w:keepLines/>
      <w:spacing w:before="80" w:after="80"/>
      <w:jc w:val="center"/>
    </w:pPr>
    <w:rPr>
      <w:bCs/>
      <w:sz w:val="18"/>
      <w:szCs w:val="20"/>
    </w:rPr>
  </w:style>
  <w:style w:type="paragraph" w:customStyle="1" w:styleId="NormalH">
    <w:name w:val="NormalH"/>
    <w:basedOn w:val="Normal"/>
    <w:rsid w:val="00B92BE9"/>
    <w:pPr>
      <w:keepLines/>
      <w:pageBreakBefore/>
      <w:tabs>
        <w:tab w:val="left" w:pos="2160"/>
        <w:tab w:val="right" w:pos="5040"/>
        <w:tab w:val="left" w:pos="5760"/>
        <w:tab w:val="right" w:pos="8640"/>
      </w:tabs>
      <w:spacing w:before="60" w:after="60"/>
      <w:jc w:val="center"/>
    </w:pPr>
    <w:rPr>
      <w:b/>
      <w:caps/>
      <w:color w:val="000000"/>
      <w:sz w:val="28"/>
      <w:szCs w:val="28"/>
    </w:rPr>
  </w:style>
  <w:style w:type="paragraph" w:customStyle="1" w:styleId="HeadingBig">
    <w:name w:val="Heading Big"/>
    <w:basedOn w:val="NormalTB"/>
    <w:rsid w:val="00B92BE9"/>
    <w:pPr>
      <w:widowControl w:val="0"/>
      <w:spacing w:after="0"/>
    </w:pPr>
    <w:rPr>
      <w:rFonts w:ascii="Swis721 BlkEx BT" w:hAnsi="Swis721 BlkEx BT"/>
      <w:b/>
      <w:bCs/>
      <w:i/>
      <w:iCs/>
      <w:color w:val="6E2500"/>
      <w:spacing w:val="30"/>
      <w:sz w:val="40"/>
      <w:szCs w:val="32"/>
      <w:lang w:val="en-US"/>
    </w:rPr>
  </w:style>
  <w:style w:type="paragraph" w:customStyle="1" w:styleId="HeadingLv1">
    <w:name w:val="Heading Lv1"/>
    <w:basedOn w:val="Normal"/>
    <w:rsid w:val="00B92BE9"/>
    <w:pPr>
      <w:keepLines/>
      <w:spacing w:before="80" w:after="80"/>
      <w:jc w:val="center"/>
    </w:pPr>
    <w:rPr>
      <w:color w:val="6E2500"/>
      <w:sz w:val="18"/>
      <w:szCs w:val="20"/>
    </w:rPr>
  </w:style>
  <w:style w:type="paragraph" w:customStyle="1" w:styleId="HeadingLv2">
    <w:name w:val="Heading Lv2"/>
    <w:basedOn w:val="Bang"/>
    <w:rsid w:val="00B92BE9"/>
    <w:rPr>
      <w:rFonts w:cs="Arial"/>
      <w:b/>
      <w:bCs w:val="0"/>
      <w:sz w:val="24"/>
      <w:szCs w:val="24"/>
    </w:rPr>
  </w:style>
  <w:style w:type="paragraph" w:customStyle="1" w:styleId="bang0">
    <w:name w:val="bang"/>
    <w:basedOn w:val="Normal"/>
    <w:rsid w:val="00B92BE9"/>
    <w:pPr>
      <w:autoSpaceDE w:val="0"/>
      <w:spacing w:before="0"/>
      <w:jc w:val="center"/>
    </w:pPr>
    <w:rPr>
      <w:b/>
      <w:bCs/>
      <w:sz w:val="18"/>
      <w:szCs w:val="20"/>
    </w:rPr>
  </w:style>
  <w:style w:type="paragraph" w:customStyle="1" w:styleId="Thanbang">
    <w:name w:val="Than bang"/>
    <w:basedOn w:val="Heading7"/>
    <w:rsid w:val="00B92BE9"/>
    <w:pPr>
      <w:numPr>
        <w:numId w:val="0"/>
      </w:numPr>
      <w:autoSpaceDE w:val="0"/>
      <w:spacing w:before="40" w:after="40"/>
      <w:jc w:val="center"/>
    </w:pPr>
    <w:rPr>
      <w:rFonts w:ascii="Tahoma" w:eastAsia="MS Mincho" w:hAnsi="Tahoma" w:cs="Tahoma"/>
      <w:bCs/>
      <w:color w:val="003400"/>
      <w:sz w:val="18"/>
      <w:szCs w:val="20"/>
    </w:rPr>
  </w:style>
  <w:style w:type="paragraph" w:styleId="TOC9">
    <w:name w:val="toc 9"/>
    <w:basedOn w:val="Normal"/>
    <w:next w:val="Normal"/>
    <w:uiPriority w:val="39"/>
    <w:rsid w:val="00B92BE9"/>
    <w:pPr>
      <w:ind w:left="1920"/>
    </w:pPr>
  </w:style>
  <w:style w:type="paragraph" w:customStyle="1" w:styleId="TableContents">
    <w:name w:val="Table Contents"/>
    <w:basedOn w:val="Normal"/>
    <w:rsid w:val="00B92BE9"/>
    <w:pPr>
      <w:suppressLineNumbers/>
    </w:pPr>
  </w:style>
  <w:style w:type="paragraph" w:customStyle="1" w:styleId="TableHeading">
    <w:name w:val="Table Heading"/>
    <w:basedOn w:val="TableContents"/>
    <w:rsid w:val="00B92BE9"/>
    <w:pPr>
      <w:jc w:val="center"/>
    </w:pPr>
    <w:rPr>
      <w:b/>
      <w:bCs/>
    </w:rPr>
  </w:style>
  <w:style w:type="paragraph" w:styleId="TOC7">
    <w:name w:val="toc 7"/>
    <w:basedOn w:val="Index"/>
    <w:uiPriority w:val="39"/>
    <w:rsid w:val="00B8726E"/>
    <w:pPr>
      <w:ind w:left="1698"/>
    </w:pPr>
  </w:style>
  <w:style w:type="paragraph" w:styleId="TOC8">
    <w:name w:val="toc 8"/>
    <w:basedOn w:val="Index"/>
    <w:uiPriority w:val="39"/>
    <w:rsid w:val="00B8726E"/>
    <w:pPr>
      <w:ind w:left="1981"/>
    </w:pPr>
  </w:style>
  <w:style w:type="paragraph" w:customStyle="1" w:styleId="Contents10">
    <w:name w:val="Contents 10"/>
    <w:basedOn w:val="Index"/>
    <w:rsid w:val="00B92BE9"/>
    <w:pPr>
      <w:tabs>
        <w:tab w:val="right" w:leader="dot" w:pos="7425"/>
      </w:tabs>
      <w:ind w:left="2547"/>
    </w:pPr>
  </w:style>
  <w:style w:type="paragraph" w:customStyle="1" w:styleId="Heading10">
    <w:name w:val="Heading 10"/>
    <w:basedOn w:val="Heading"/>
    <w:next w:val="BodyText"/>
    <w:rsid w:val="00B92BE9"/>
    <w:pPr>
      <w:tabs>
        <w:tab w:val="num" w:pos="720"/>
      </w:tabs>
      <w:ind w:left="1440" w:hanging="360"/>
      <w:outlineLvl w:val="8"/>
    </w:pPr>
    <w:rPr>
      <w:b/>
      <w:bCs/>
      <w:sz w:val="21"/>
      <w:szCs w:val="21"/>
    </w:rPr>
  </w:style>
  <w:style w:type="paragraph" w:customStyle="1" w:styleId="comment">
    <w:name w:val="comment"/>
    <w:basedOn w:val="Normal"/>
    <w:rsid w:val="00B92BE9"/>
    <w:pPr>
      <w:spacing w:after="0" w:line="360" w:lineRule="auto"/>
      <w:jc w:val="left"/>
    </w:pPr>
    <w:rPr>
      <w:rFonts w:ascii="Tahoma" w:eastAsia="MS Mincho" w:hAnsi="Tahoma" w:cs="Arial"/>
      <w:bCs/>
      <w:i/>
      <w:color w:val="808080"/>
      <w:szCs w:val="20"/>
    </w:rPr>
  </w:style>
  <w:style w:type="paragraph" w:customStyle="1" w:styleId="NormalTableHeader">
    <w:name w:val="Normal Table Header"/>
    <w:basedOn w:val="NormalIndent0"/>
    <w:rsid w:val="00B92BE9"/>
    <w:pPr>
      <w:tabs>
        <w:tab w:val="left" w:pos="702"/>
        <w:tab w:val="left" w:pos="1080"/>
      </w:tabs>
      <w:spacing w:before="120" w:after="120" w:line="360" w:lineRule="auto"/>
      <w:jc w:val="center"/>
    </w:pPr>
    <w:rPr>
      <w:rFonts w:ascii="Tahoma" w:eastAsia="MS Mincho" w:hAnsi="Tahoma" w:cs="Arial"/>
      <w:bCs w:val="0"/>
    </w:rPr>
  </w:style>
  <w:style w:type="paragraph" w:customStyle="1" w:styleId="table">
    <w:name w:val="table"/>
    <w:basedOn w:val="Normal"/>
    <w:rsid w:val="00B92BE9"/>
    <w:pPr>
      <w:spacing w:line="360" w:lineRule="auto"/>
      <w:jc w:val="left"/>
    </w:pPr>
    <w:rPr>
      <w:rFonts w:ascii="Tahoma" w:eastAsia="MS Mincho" w:hAnsi="Tahoma" w:cs="Tahoma"/>
      <w:bCs/>
      <w:color w:val="000000"/>
      <w:lang w:val="en-GB"/>
    </w:rPr>
  </w:style>
  <w:style w:type="paragraph" w:customStyle="1" w:styleId="TableNormal1">
    <w:name w:val="Table Normal1"/>
    <w:basedOn w:val="table"/>
    <w:rsid w:val="00B92BE9"/>
    <w:pPr>
      <w:spacing w:before="40" w:after="40" w:line="100" w:lineRule="atLeast"/>
    </w:pPr>
  </w:style>
  <w:style w:type="paragraph" w:customStyle="1" w:styleId="TableCaption">
    <w:name w:val="TableCaption"/>
    <w:basedOn w:val="NormalIndent0"/>
    <w:rsid w:val="00B92BE9"/>
    <w:pPr>
      <w:keepLines w:val="0"/>
      <w:widowControl w:val="0"/>
      <w:spacing w:before="120" w:after="0"/>
      <w:ind w:left="-14" w:right="14"/>
      <w:jc w:val="left"/>
    </w:pPr>
    <w:rPr>
      <w:rFonts w:ascii="Tahoma" w:eastAsia="MS Mincho" w:hAnsi="Tahoma" w:cs="Arial"/>
      <w:bCs w:val="0"/>
    </w:rPr>
  </w:style>
  <w:style w:type="paragraph" w:customStyle="1" w:styleId="NormalT">
    <w:name w:val="NormalT"/>
    <w:basedOn w:val="Normal"/>
    <w:rsid w:val="00B92BE9"/>
    <w:pPr>
      <w:spacing w:after="0" w:line="360" w:lineRule="auto"/>
      <w:jc w:val="left"/>
    </w:pPr>
    <w:rPr>
      <w:rFonts w:ascii="Tahoma" w:eastAsia="MS Mincho" w:hAnsi="Tahoma" w:cs="Arial"/>
      <w:bCs/>
      <w:szCs w:val="20"/>
    </w:rPr>
  </w:style>
  <w:style w:type="paragraph" w:customStyle="1" w:styleId="NormalRecord">
    <w:name w:val="Normal Record"/>
    <w:basedOn w:val="TableNormal1"/>
    <w:rsid w:val="00B92BE9"/>
    <w:pPr>
      <w:spacing w:before="120" w:after="120" w:line="360" w:lineRule="auto"/>
    </w:pPr>
    <w:rPr>
      <w:bCs w:val="0"/>
      <w:lang w:val="en-US"/>
    </w:rPr>
  </w:style>
  <w:style w:type="table" w:styleId="TableGrid">
    <w:name w:val="Table Grid"/>
    <w:basedOn w:val="TableNormal"/>
    <w:uiPriority w:val="59"/>
    <w:rsid w:val="00CA75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Normal"/>
    <w:next w:val="Style3"/>
    <w:link w:val="Style2Char"/>
    <w:qFormat/>
    <w:rsid w:val="009F45A5"/>
    <w:pPr>
      <w:numPr>
        <w:numId w:val="11"/>
      </w:numPr>
      <w:tabs>
        <w:tab w:val="left" w:pos="360"/>
      </w:tabs>
      <w:spacing w:before="60" w:after="60"/>
      <w:ind w:left="720"/>
      <w:contextualSpacing/>
    </w:pPr>
  </w:style>
  <w:style w:type="character" w:customStyle="1" w:styleId="Style1Char">
    <w:name w:val="Style1 Char"/>
    <w:basedOn w:val="DefaultParagraphFont"/>
    <w:link w:val="Style1"/>
    <w:rsid w:val="003D407C"/>
    <w:rPr>
      <w:rFonts w:ascii="Arial" w:hAnsi="Arial"/>
      <w:color w:val="000000"/>
      <w:szCs w:val="24"/>
      <w:lang w:eastAsia="ar-SA"/>
    </w:rPr>
  </w:style>
  <w:style w:type="paragraph" w:customStyle="1" w:styleId="Style3">
    <w:name w:val="Style3"/>
    <w:basedOn w:val="Style2"/>
    <w:next w:val="Normal"/>
    <w:link w:val="Style3Char"/>
    <w:qFormat/>
    <w:rsid w:val="009F45A5"/>
    <w:pPr>
      <w:numPr>
        <w:numId w:val="10"/>
      </w:numPr>
      <w:ind w:left="1080"/>
    </w:pPr>
    <w:rPr>
      <w:rFonts w:eastAsia="Calibri"/>
    </w:rPr>
  </w:style>
  <w:style w:type="character" w:customStyle="1" w:styleId="Style2Char">
    <w:name w:val="Style2 Char"/>
    <w:basedOn w:val="Style1Char"/>
    <w:link w:val="Style2"/>
    <w:rsid w:val="009F45A5"/>
    <w:rPr>
      <w:rFonts w:ascii="Arial" w:hAnsi="Arial"/>
      <w:color w:val="000000"/>
      <w:szCs w:val="24"/>
      <w:lang w:eastAsia="ar-SA"/>
    </w:rPr>
  </w:style>
  <w:style w:type="character" w:customStyle="1" w:styleId="Style3Char">
    <w:name w:val="Style3 Char"/>
    <w:basedOn w:val="Style2Char"/>
    <w:link w:val="Style3"/>
    <w:rsid w:val="009F45A5"/>
    <w:rPr>
      <w:rFonts w:ascii="Arial" w:eastAsia="Calibri" w:hAnsi="Arial"/>
      <w:color w:val="000000"/>
      <w:szCs w:val="24"/>
      <w:lang w:eastAsia="ar-SA"/>
    </w:rPr>
  </w:style>
  <w:style w:type="paragraph" w:customStyle="1" w:styleId="BANG1">
    <w:name w:val="BANG"/>
    <w:basedOn w:val="Normal"/>
    <w:rsid w:val="0083612B"/>
    <w:pPr>
      <w:spacing w:before="100" w:after="100"/>
    </w:pPr>
    <w:rPr>
      <w:rFonts w:ascii="Tahoma" w:eastAsia="Calibri" w:hAnsi="Tahoma" w:cs="Tahoma"/>
      <w:szCs w:val="22"/>
    </w:rPr>
  </w:style>
  <w:style w:type="paragraph" w:customStyle="1" w:styleId="Style4">
    <w:name w:val="Style4"/>
    <w:basedOn w:val="Heading4"/>
    <w:link w:val="Style4Char"/>
    <w:qFormat/>
    <w:rsid w:val="00A81274"/>
  </w:style>
  <w:style w:type="paragraph" w:customStyle="1" w:styleId="Style5">
    <w:name w:val="Style5"/>
    <w:basedOn w:val="Heading5"/>
    <w:link w:val="Style5Char"/>
    <w:qFormat/>
    <w:rsid w:val="00310181"/>
    <w:pPr>
      <w:numPr>
        <w:ilvl w:val="4"/>
        <w:numId w:val="14"/>
      </w:numPr>
      <w:tabs>
        <w:tab w:val="clear" w:pos="720"/>
        <w:tab w:val="left" w:pos="1008"/>
      </w:tabs>
    </w:pPr>
    <w:rPr>
      <w:color w:val="545454"/>
    </w:rPr>
  </w:style>
  <w:style w:type="character" w:customStyle="1" w:styleId="Heading4Char1">
    <w:name w:val="Heading 4 Char1"/>
    <w:basedOn w:val="DefaultParagraphFont"/>
    <w:link w:val="Heading4"/>
    <w:rsid w:val="006C0726"/>
    <w:rPr>
      <w:rFonts w:ascii="Arial" w:hAnsi="Arial"/>
      <w:b/>
      <w:bCs/>
      <w:color w:val="505050"/>
      <w:szCs w:val="28"/>
      <w:lang w:eastAsia="ar-SA"/>
    </w:rPr>
  </w:style>
  <w:style w:type="character" w:customStyle="1" w:styleId="Style4Char">
    <w:name w:val="Style4 Char"/>
    <w:basedOn w:val="Heading4Char1"/>
    <w:link w:val="Style4"/>
    <w:rsid w:val="00A81274"/>
    <w:rPr>
      <w:rFonts w:ascii="Arial" w:hAnsi="Arial"/>
      <w:b/>
      <w:bCs/>
      <w:color w:val="505050"/>
      <w:szCs w:val="28"/>
      <w:lang w:eastAsia="ar-SA"/>
    </w:rPr>
  </w:style>
  <w:style w:type="paragraph" w:customStyle="1" w:styleId="Style6">
    <w:name w:val="Style6"/>
    <w:basedOn w:val="Heading3"/>
    <w:link w:val="Style6Char"/>
    <w:qFormat/>
    <w:rsid w:val="00BF7FDA"/>
  </w:style>
  <w:style w:type="character" w:customStyle="1" w:styleId="Heading5Char1">
    <w:name w:val="Heading 5 Char1"/>
    <w:basedOn w:val="DefaultParagraphFont"/>
    <w:link w:val="Heading5"/>
    <w:rsid w:val="00310181"/>
    <w:rPr>
      <w:rFonts w:ascii="Arial" w:hAnsi="Arial"/>
      <w:b/>
      <w:bCs/>
      <w:i/>
      <w:iCs/>
      <w:color w:val="000000"/>
      <w:szCs w:val="26"/>
      <w:lang w:eastAsia="ar-SA"/>
    </w:rPr>
  </w:style>
  <w:style w:type="character" w:customStyle="1" w:styleId="Style5Char">
    <w:name w:val="Style5 Char"/>
    <w:basedOn w:val="Heading5Char1"/>
    <w:link w:val="Style5"/>
    <w:rsid w:val="00310181"/>
    <w:rPr>
      <w:rFonts w:ascii="Arial" w:hAnsi="Arial"/>
      <w:b/>
      <w:bCs/>
      <w:i/>
      <w:iCs/>
      <w:color w:val="545454"/>
      <w:szCs w:val="26"/>
      <w:lang w:eastAsia="ar-SA"/>
    </w:rPr>
  </w:style>
  <w:style w:type="paragraph" w:customStyle="1" w:styleId="Style7">
    <w:name w:val="Style7"/>
    <w:basedOn w:val="Style4"/>
    <w:link w:val="Style7Char"/>
    <w:qFormat/>
    <w:rsid w:val="00BF7FDA"/>
  </w:style>
  <w:style w:type="character" w:customStyle="1" w:styleId="Heading3Char">
    <w:name w:val="Heading 3 Char"/>
    <w:basedOn w:val="DefaultParagraphFont"/>
    <w:link w:val="Heading3"/>
    <w:rsid w:val="00696EFF"/>
    <w:rPr>
      <w:rFonts w:ascii="Arial" w:hAnsi="Arial" w:cs="Arial"/>
      <w:b/>
      <w:bCs/>
      <w:color w:val="404040"/>
      <w:szCs w:val="26"/>
      <w:lang w:eastAsia="ar-SA"/>
    </w:rPr>
  </w:style>
  <w:style w:type="character" w:customStyle="1" w:styleId="Style6Char">
    <w:name w:val="Style6 Char"/>
    <w:basedOn w:val="Heading3Char"/>
    <w:link w:val="Style6"/>
    <w:rsid w:val="00BF7FDA"/>
    <w:rPr>
      <w:rFonts w:ascii="Arial" w:hAnsi="Arial" w:cs="Arial"/>
      <w:b/>
      <w:bCs/>
      <w:color w:val="404040"/>
      <w:szCs w:val="26"/>
      <w:lang w:eastAsia="ar-SA"/>
    </w:rPr>
  </w:style>
  <w:style w:type="paragraph" w:customStyle="1" w:styleId="Style8">
    <w:name w:val="Style8"/>
    <w:basedOn w:val="Style5"/>
    <w:link w:val="Style8Char"/>
    <w:qFormat/>
    <w:rsid w:val="00BF7FDA"/>
  </w:style>
  <w:style w:type="character" w:customStyle="1" w:styleId="Style7Char">
    <w:name w:val="Style7 Char"/>
    <w:basedOn w:val="Style4Char"/>
    <w:link w:val="Style7"/>
    <w:rsid w:val="00BF7FDA"/>
    <w:rPr>
      <w:rFonts w:ascii="Arial" w:hAnsi="Arial"/>
      <w:b/>
      <w:bCs/>
      <w:color w:val="505050"/>
      <w:szCs w:val="28"/>
      <w:lang w:eastAsia="ar-SA"/>
    </w:rPr>
  </w:style>
  <w:style w:type="paragraph" w:customStyle="1" w:styleId="Style9">
    <w:name w:val="Style9"/>
    <w:basedOn w:val="Heading4"/>
    <w:link w:val="Style9Char"/>
    <w:qFormat/>
    <w:rsid w:val="009E440F"/>
  </w:style>
  <w:style w:type="character" w:customStyle="1" w:styleId="Style8Char">
    <w:name w:val="Style8 Char"/>
    <w:basedOn w:val="Style5Char"/>
    <w:link w:val="Style8"/>
    <w:rsid w:val="00BF7FDA"/>
    <w:rPr>
      <w:rFonts w:ascii="Arial" w:hAnsi="Arial"/>
      <w:b/>
      <w:bCs/>
      <w:i/>
      <w:iCs/>
      <w:color w:val="545454"/>
      <w:szCs w:val="26"/>
      <w:lang w:eastAsia="ar-SA"/>
    </w:rPr>
  </w:style>
  <w:style w:type="paragraph" w:customStyle="1" w:styleId="Style10">
    <w:name w:val="Style10"/>
    <w:basedOn w:val="Style4"/>
    <w:link w:val="Style10Char"/>
    <w:qFormat/>
    <w:rsid w:val="00B53E19"/>
  </w:style>
  <w:style w:type="character" w:customStyle="1" w:styleId="Style9Char">
    <w:name w:val="Style9 Char"/>
    <w:basedOn w:val="Heading4Char1"/>
    <w:link w:val="Style9"/>
    <w:rsid w:val="009E440F"/>
    <w:rPr>
      <w:rFonts w:ascii="Arial" w:hAnsi="Arial"/>
      <w:b/>
      <w:bCs/>
      <w:color w:val="505050"/>
      <w:szCs w:val="28"/>
      <w:lang w:eastAsia="ar-SA"/>
    </w:rPr>
  </w:style>
  <w:style w:type="paragraph" w:customStyle="1" w:styleId="Bangheader">
    <w:name w:val="Bangheader"/>
    <w:basedOn w:val="Normal"/>
    <w:rsid w:val="00935B19"/>
    <w:pPr>
      <w:keepNext w:val="0"/>
      <w:spacing w:before="60" w:after="60"/>
      <w:ind w:left="-144"/>
      <w:jc w:val="center"/>
    </w:pPr>
    <w:rPr>
      <w:rFonts w:cs="Tahoma"/>
      <w:b/>
      <w:bCs/>
      <w:color w:val="800000"/>
      <w:lang w:val="en-GB"/>
    </w:rPr>
  </w:style>
  <w:style w:type="character" w:customStyle="1" w:styleId="Style10Char">
    <w:name w:val="Style10 Char"/>
    <w:basedOn w:val="Style4Char"/>
    <w:link w:val="Style10"/>
    <w:rsid w:val="00B53E19"/>
    <w:rPr>
      <w:rFonts w:ascii="Arial" w:hAnsi="Arial"/>
      <w:b/>
      <w:bCs/>
      <w:color w:val="505050"/>
      <w:szCs w:val="28"/>
      <w:lang w:eastAsia="ar-SA"/>
    </w:rPr>
  </w:style>
  <w:style w:type="paragraph" w:customStyle="1" w:styleId="NormalText">
    <w:name w:val="NormalText"/>
    <w:rsid w:val="00935B19"/>
    <w:pPr>
      <w:suppressAutoHyphens/>
      <w:autoSpaceDE w:val="0"/>
      <w:spacing w:before="120" w:after="120"/>
      <w:ind w:left="720"/>
    </w:pPr>
    <w:rPr>
      <w:rFonts w:ascii=".VnTime" w:eastAsia="Arial" w:hAnsi=".VnTime"/>
      <w:sz w:val="24"/>
      <w:szCs w:val="24"/>
      <w:lang w:eastAsia="ar-SA"/>
    </w:rPr>
  </w:style>
  <w:style w:type="paragraph" w:customStyle="1" w:styleId="headingbang">
    <w:name w:val="heading bang"/>
    <w:basedOn w:val="HeadingLv1"/>
    <w:rsid w:val="00935B19"/>
    <w:pPr>
      <w:keepNext w:val="0"/>
    </w:pPr>
    <w:rPr>
      <w:rFonts w:ascii="Tahoma" w:hAnsi="Tahoma"/>
      <w:bCs/>
    </w:rPr>
  </w:style>
  <w:style w:type="paragraph" w:customStyle="1" w:styleId="Refer">
    <w:name w:val="Refer"/>
    <w:basedOn w:val="Normal"/>
    <w:rsid w:val="00935B19"/>
    <w:pPr>
      <w:keepNext w:val="0"/>
      <w:autoSpaceDE w:val="0"/>
      <w:spacing w:before="0"/>
      <w:ind w:firstLine="720"/>
    </w:pPr>
    <w:rPr>
      <w:rFonts w:ascii=".VnTime" w:hAnsi=".VnTime"/>
      <w:szCs w:val="20"/>
    </w:rPr>
  </w:style>
  <w:style w:type="paragraph" w:customStyle="1" w:styleId="InstructionBullet">
    <w:name w:val="Instruction Bullet"/>
    <w:basedOn w:val="Normal"/>
    <w:rsid w:val="000C194A"/>
    <w:pPr>
      <w:keepNext w:val="0"/>
      <w:widowControl w:val="0"/>
      <w:numPr>
        <w:numId w:val="15"/>
      </w:numPr>
      <w:suppressAutoHyphens w:val="0"/>
      <w:spacing w:before="60" w:after="60"/>
    </w:pPr>
    <w:rPr>
      <w:rFonts w:ascii="Tahoma" w:eastAsia="SimSun" w:hAnsi="Tahoma"/>
      <w:color w:val="0000FF"/>
      <w:szCs w:val="20"/>
      <w:lang w:eastAsia="zh-CN"/>
    </w:rPr>
  </w:style>
  <w:style w:type="paragraph" w:customStyle="1" w:styleId="NormalBullet">
    <w:name w:val="Normal Bullet"/>
    <w:basedOn w:val="InstructionBullet"/>
    <w:rsid w:val="000C194A"/>
    <w:rPr>
      <w:color w:val="auto"/>
    </w:rPr>
  </w:style>
  <w:style w:type="character" w:customStyle="1" w:styleId="hps">
    <w:name w:val="hps"/>
    <w:basedOn w:val="DefaultParagraphFont"/>
    <w:rsid w:val="00033C96"/>
  </w:style>
  <w:style w:type="character" w:customStyle="1" w:styleId="Heading6Char">
    <w:name w:val="Heading 6 Char"/>
    <w:basedOn w:val="DefaultParagraphFont"/>
    <w:link w:val="Heading6"/>
    <w:rsid w:val="00696EFF"/>
    <w:rPr>
      <w:rFonts w:ascii="Arial" w:hAnsi="Arial"/>
      <w:bCs/>
      <w:szCs w:val="22"/>
      <w:lang w:eastAsia="ar-SA"/>
    </w:rPr>
  </w:style>
  <w:style w:type="paragraph" w:customStyle="1" w:styleId="Instructions">
    <w:name w:val="Instructions"/>
    <w:basedOn w:val="Normal"/>
    <w:autoRedefine/>
    <w:rsid w:val="006C35FC"/>
    <w:pPr>
      <w:keepNext w:val="0"/>
      <w:shd w:val="clear" w:color="auto" w:fill="FFFFFF"/>
      <w:suppressAutoHyphens w:val="0"/>
      <w:spacing w:before="0" w:after="0"/>
    </w:pPr>
    <w:rPr>
      <w:rFonts w:ascii="Times New Roman" w:hAnsi="Times New Roman"/>
      <w:i/>
      <w:color w:val="0000FF"/>
      <w:sz w:val="24"/>
      <w:szCs w:val="20"/>
      <w:lang w:eastAsia="en-US"/>
    </w:rPr>
  </w:style>
  <w:style w:type="paragraph" w:customStyle="1" w:styleId="TableText">
    <w:name w:val="Table Text"/>
    <w:basedOn w:val="TableHeading"/>
    <w:rsid w:val="006C35FC"/>
    <w:pPr>
      <w:keepNext w:val="0"/>
      <w:suppressLineNumbers w:val="0"/>
      <w:suppressAutoHyphens w:val="0"/>
      <w:overflowPunct w:val="0"/>
      <w:autoSpaceDE w:val="0"/>
      <w:autoSpaceDN w:val="0"/>
      <w:adjustRightInd w:val="0"/>
      <w:spacing w:before="0" w:after="0"/>
      <w:jc w:val="left"/>
      <w:textAlignment w:val="baseline"/>
    </w:pPr>
    <w:rPr>
      <w:b w:val="0"/>
      <w:bCs w:val="0"/>
      <w:noProof/>
      <w:szCs w:val="20"/>
      <w:lang w:eastAsia="en-US"/>
    </w:rPr>
  </w:style>
  <w:style w:type="paragraph" w:customStyle="1" w:styleId="InfoBlue">
    <w:name w:val="InfoBlue"/>
    <w:basedOn w:val="Normal"/>
    <w:next w:val="BodyText"/>
    <w:rsid w:val="00A03DD2"/>
    <w:pPr>
      <w:keepNext w:val="0"/>
      <w:widowControl w:val="0"/>
      <w:suppressAutoHyphens w:val="0"/>
      <w:spacing w:before="0" w:line="240" w:lineRule="atLeast"/>
      <w:ind w:left="576"/>
    </w:pPr>
    <w:rPr>
      <w:rFonts w:ascii="Times New Roman" w:hAnsi="Times New Roman"/>
      <w:i/>
      <w:color w:val="0000FF"/>
      <w:sz w:val="24"/>
      <w:szCs w:val="20"/>
      <w:lang w:eastAsia="en-US"/>
    </w:rPr>
  </w:style>
  <w:style w:type="paragraph" w:customStyle="1" w:styleId="InfoBlueChar">
    <w:name w:val="InfoBlue Char"/>
    <w:basedOn w:val="Normal"/>
    <w:next w:val="BodyText"/>
    <w:rsid w:val="00EF65F5"/>
    <w:pPr>
      <w:keepNext w:val="0"/>
      <w:keepLines/>
      <w:suppressAutoHyphens w:val="0"/>
      <w:spacing w:before="0" w:line="240" w:lineRule="atLeast"/>
      <w:ind w:left="576"/>
    </w:pPr>
    <w:rPr>
      <w:rFonts w:ascii="Times New Roman" w:eastAsia="MS Mincho" w:hAnsi="Times New Roman"/>
      <w:i/>
      <w:color w:val="0000FF"/>
      <w:sz w:val="24"/>
      <w:szCs w:val="20"/>
      <w:lang w:eastAsia="en-US"/>
    </w:rPr>
  </w:style>
  <w:style w:type="paragraph" w:styleId="ListBullet">
    <w:name w:val="List Bullet"/>
    <w:basedOn w:val="Normal"/>
    <w:rsid w:val="00184A21"/>
    <w:pPr>
      <w:keepNext w:val="0"/>
      <w:numPr>
        <w:numId w:val="17"/>
      </w:numPr>
      <w:suppressAutoHyphens w:val="0"/>
      <w:spacing w:before="60" w:after="60"/>
      <w:contextualSpacing/>
    </w:pPr>
    <w:rPr>
      <w:rFonts w:ascii="Times New Roman" w:eastAsia="MS Mincho" w:hAnsi="Times New Roman"/>
      <w:sz w:val="24"/>
      <w:lang w:eastAsia="en-US"/>
    </w:rPr>
  </w:style>
  <w:style w:type="paragraph" w:customStyle="1" w:styleId="BUText">
    <w:name w:val="BU_Text"/>
    <w:basedOn w:val="Normal"/>
    <w:link w:val="BUTextChar"/>
    <w:rsid w:val="009F3FF2"/>
    <w:pPr>
      <w:keepNext w:val="0"/>
      <w:suppressAutoHyphens w:val="0"/>
      <w:spacing w:after="0"/>
    </w:pPr>
    <w:rPr>
      <w:rFonts w:eastAsia="MS Mincho"/>
      <w:sz w:val="22"/>
      <w:szCs w:val="22"/>
    </w:rPr>
  </w:style>
  <w:style w:type="character" w:customStyle="1" w:styleId="BUTextChar">
    <w:name w:val="BU_Text Char"/>
    <w:link w:val="BUText"/>
    <w:locked/>
    <w:rsid w:val="009F3FF2"/>
    <w:rPr>
      <w:rFonts w:ascii="Arial" w:eastAsia="MS Mincho" w:hAnsi="Arial"/>
      <w:sz w:val="22"/>
      <w:szCs w:val="22"/>
    </w:rPr>
  </w:style>
  <w:style w:type="character" w:customStyle="1" w:styleId="apple-converted-space">
    <w:name w:val="apple-converted-space"/>
    <w:basedOn w:val="DefaultParagraphFont"/>
    <w:rsid w:val="009F0215"/>
  </w:style>
  <w:style w:type="character" w:customStyle="1" w:styleId="HeaderChar">
    <w:name w:val="Header Char"/>
    <w:link w:val="Header"/>
    <w:rsid w:val="00310E49"/>
    <w:rPr>
      <w:rFonts w:ascii="Arial" w:hAnsi="Arial"/>
      <w:szCs w:val="24"/>
      <w:lang w:eastAsia="ar-SA"/>
    </w:rPr>
  </w:style>
  <w:style w:type="paragraph" w:styleId="CommentText">
    <w:name w:val="annotation text"/>
    <w:basedOn w:val="Normal"/>
    <w:link w:val="CommentTextChar"/>
    <w:semiHidden/>
    <w:rsid w:val="00C2682A"/>
    <w:pPr>
      <w:keepNext w:val="0"/>
      <w:suppressAutoHyphens w:val="0"/>
      <w:spacing w:before="0" w:after="0" w:line="360" w:lineRule="auto"/>
    </w:pPr>
    <w:rPr>
      <w:rFonts w:ascii="Times New Roman" w:hAnsi="Times New Roman"/>
      <w:bCs/>
      <w:sz w:val="24"/>
      <w:lang w:val="en-GB" w:eastAsia="en-US"/>
    </w:rPr>
  </w:style>
  <w:style w:type="character" w:customStyle="1" w:styleId="CommentTextChar">
    <w:name w:val="Comment Text Char"/>
    <w:basedOn w:val="DefaultParagraphFont"/>
    <w:link w:val="CommentText"/>
    <w:semiHidden/>
    <w:rsid w:val="00C2682A"/>
    <w:rPr>
      <w:bCs/>
      <w:sz w:val="24"/>
      <w:szCs w:val="24"/>
      <w:lang w:val="en-GB"/>
    </w:rPr>
  </w:style>
  <w:style w:type="paragraph" w:customStyle="1" w:styleId="Bullet1">
    <w:name w:val="Bullet 1"/>
    <w:basedOn w:val="Normal"/>
    <w:rsid w:val="00C2682A"/>
    <w:pPr>
      <w:keepNext w:val="0"/>
      <w:numPr>
        <w:numId w:val="29"/>
      </w:numPr>
      <w:suppressAutoHyphens w:val="0"/>
      <w:spacing w:after="0" w:line="360" w:lineRule="auto"/>
    </w:pPr>
    <w:rPr>
      <w:rFonts w:ascii="Times New Roman" w:hAnsi="Times New Roman"/>
      <w:bCs/>
      <w:sz w:val="24"/>
      <w:lang w:eastAsia="en-US"/>
    </w:rPr>
  </w:style>
  <w:style w:type="paragraph" w:customStyle="1" w:styleId="TableData12">
    <w:name w:val="TableData12"/>
    <w:basedOn w:val="Normal"/>
    <w:rsid w:val="00C2682A"/>
    <w:pPr>
      <w:keepNext w:val="0"/>
      <w:widowControl w:val="0"/>
      <w:suppressAutoHyphens w:val="0"/>
      <w:spacing w:after="0" w:line="312" w:lineRule="auto"/>
      <w:ind w:right="11"/>
    </w:pPr>
    <w:rPr>
      <w:rFonts w:ascii="Verdana" w:hAnsi="Verdana"/>
      <w:snapToGrid w:val="0"/>
      <w:szCs w:val="20"/>
      <w:lang w:eastAsia="en-US"/>
    </w:rPr>
  </w:style>
  <w:style w:type="character" w:customStyle="1" w:styleId="FooterChar">
    <w:name w:val="Footer Char"/>
    <w:basedOn w:val="DefaultParagraphFont"/>
    <w:link w:val="Footer"/>
    <w:uiPriority w:val="99"/>
    <w:rsid w:val="007868EE"/>
    <w:rPr>
      <w:rFonts w:ascii="Arial" w:hAnsi="Arial"/>
      <w:szCs w:val="24"/>
      <w:lang w:eastAsia="ar-SA"/>
    </w:rPr>
  </w:style>
  <w:style w:type="paragraph" w:styleId="BodyText2">
    <w:name w:val="Body Text 2"/>
    <w:basedOn w:val="Normal"/>
    <w:link w:val="BodyText2Char"/>
    <w:uiPriority w:val="99"/>
    <w:semiHidden/>
    <w:unhideWhenUsed/>
    <w:rsid w:val="00134D5F"/>
    <w:pPr>
      <w:spacing w:line="480" w:lineRule="auto"/>
    </w:pPr>
  </w:style>
  <w:style w:type="character" w:customStyle="1" w:styleId="BodyText2Char">
    <w:name w:val="Body Text 2 Char"/>
    <w:basedOn w:val="DefaultParagraphFont"/>
    <w:link w:val="BodyText2"/>
    <w:uiPriority w:val="99"/>
    <w:semiHidden/>
    <w:rsid w:val="00134D5F"/>
    <w:rPr>
      <w:rFonts w:ascii="Arial" w:hAnsi="Arial"/>
      <w:szCs w:val="24"/>
      <w:lang w:eastAsia="ar-SA"/>
    </w:rPr>
  </w:style>
  <w:style w:type="character" w:customStyle="1" w:styleId="Heading2Char">
    <w:name w:val="Heading 2 Char"/>
    <w:basedOn w:val="DefaultParagraphFont"/>
    <w:link w:val="Heading2"/>
    <w:rsid w:val="006D5684"/>
    <w:rPr>
      <w:rFonts w:ascii="Arial" w:hAnsi="Arial" w:cs="Arial"/>
      <w:b/>
      <w:bCs/>
      <w:iCs/>
      <w:color w:val="262626"/>
      <w:sz w:val="22"/>
      <w:szCs w:val="28"/>
      <w:lang w:eastAsia="ar-SA"/>
    </w:rPr>
  </w:style>
  <w:style w:type="character" w:customStyle="1" w:styleId="ListParagraphChar">
    <w:name w:val="List Paragraph Char"/>
    <w:basedOn w:val="DefaultParagraphFont"/>
    <w:link w:val="ListParagraph"/>
    <w:uiPriority w:val="34"/>
    <w:rsid w:val="005775CD"/>
    <w:rPr>
      <w:rFonts w:ascii="Arial" w:hAnsi="Arial"/>
      <w:b/>
      <w:szCs w:val="24"/>
      <w:lang w:eastAsia="ar-SA"/>
    </w:rPr>
  </w:style>
  <w:style w:type="character" w:styleId="HTMLCode">
    <w:name w:val="HTML Code"/>
    <w:basedOn w:val="DefaultParagraphFont"/>
    <w:uiPriority w:val="99"/>
    <w:semiHidden/>
    <w:unhideWhenUsed/>
    <w:rsid w:val="005C668D"/>
    <w:rPr>
      <w:rFonts w:ascii="Courier New" w:eastAsia="Times New Roman" w:hAnsi="Courier New" w:cs="Courier New"/>
      <w:sz w:val="20"/>
      <w:szCs w:val="20"/>
    </w:rPr>
  </w:style>
  <w:style w:type="paragraph" w:styleId="NormalWeb">
    <w:name w:val="Normal (Web)"/>
    <w:basedOn w:val="Normal"/>
    <w:uiPriority w:val="99"/>
    <w:semiHidden/>
    <w:unhideWhenUsed/>
    <w:rsid w:val="00F424FB"/>
    <w:pPr>
      <w:keepNext w:val="0"/>
      <w:suppressAutoHyphens w:val="0"/>
      <w:spacing w:before="100" w:beforeAutospacing="1" w:after="100" w:afterAutospacing="1"/>
      <w:jc w:val="left"/>
    </w:pPr>
    <w:rPr>
      <w:rFonts w:ascii="Times New Roman" w:eastAsiaTheme="minorEastAsia" w:hAnsi="Times New Roman"/>
      <w:sz w:val="24"/>
      <w:lang w:eastAsia="en-US"/>
    </w:rPr>
  </w:style>
  <w:style w:type="character" w:customStyle="1" w:styleId="BodyTextChar">
    <w:name w:val="Body Text Char"/>
    <w:basedOn w:val="DefaultParagraphFont"/>
    <w:link w:val="BodyText"/>
    <w:rsid w:val="00962783"/>
    <w:rPr>
      <w:rFonts w:ascii="Arial" w:hAnsi="Arial"/>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38638">
      <w:bodyDiv w:val="1"/>
      <w:marLeft w:val="0"/>
      <w:marRight w:val="0"/>
      <w:marTop w:val="0"/>
      <w:marBottom w:val="0"/>
      <w:divBdr>
        <w:top w:val="none" w:sz="0" w:space="0" w:color="auto"/>
        <w:left w:val="none" w:sz="0" w:space="0" w:color="auto"/>
        <w:bottom w:val="none" w:sz="0" w:space="0" w:color="auto"/>
        <w:right w:val="none" w:sz="0" w:space="0" w:color="auto"/>
      </w:divBdr>
      <w:divsChild>
        <w:div w:id="649209648">
          <w:marLeft w:val="0"/>
          <w:marRight w:val="0"/>
          <w:marTop w:val="0"/>
          <w:marBottom w:val="0"/>
          <w:divBdr>
            <w:top w:val="single" w:sz="2" w:space="0" w:color="auto"/>
            <w:left w:val="single" w:sz="2" w:space="0" w:color="auto"/>
            <w:bottom w:val="single" w:sz="2" w:space="0" w:color="auto"/>
            <w:right w:val="single" w:sz="2" w:space="0" w:color="auto"/>
          </w:divBdr>
          <w:divsChild>
            <w:div w:id="454829463">
              <w:marLeft w:val="0"/>
              <w:marRight w:val="0"/>
              <w:marTop w:val="0"/>
              <w:marBottom w:val="0"/>
              <w:divBdr>
                <w:top w:val="single" w:sz="2" w:space="0" w:color="auto"/>
                <w:left w:val="single" w:sz="2" w:space="0" w:color="auto"/>
                <w:bottom w:val="single" w:sz="2" w:space="0" w:color="auto"/>
                <w:right w:val="single" w:sz="2" w:space="0" w:color="auto"/>
              </w:divBdr>
              <w:divsChild>
                <w:div w:id="1544126197">
                  <w:marLeft w:val="0"/>
                  <w:marRight w:val="0"/>
                  <w:marTop w:val="0"/>
                  <w:marBottom w:val="0"/>
                  <w:divBdr>
                    <w:top w:val="single" w:sz="2" w:space="0" w:color="auto"/>
                    <w:left w:val="single" w:sz="2" w:space="0" w:color="auto"/>
                    <w:bottom w:val="single" w:sz="2" w:space="0" w:color="auto"/>
                    <w:right w:val="single" w:sz="2" w:space="0" w:color="auto"/>
                  </w:divBdr>
                  <w:divsChild>
                    <w:div w:id="1548764567">
                      <w:marLeft w:val="0"/>
                      <w:marRight w:val="0"/>
                      <w:marTop w:val="0"/>
                      <w:marBottom w:val="0"/>
                      <w:divBdr>
                        <w:top w:val="single" w:sz="2" w:space="0" w:color="auto"/>
                        <w:left w:val="single" w:sz="2" w:space="0" w:color="auto"/>
                        <w:bottom w:val="single" w:sz="2" w:space="0" w:color="auto"/>
                        <w:right w:val="single" w:sz="2" w:space="0" w:color="auto"/>
                      </w:divBdr>
                      <w:divsChild>
                        <w:div w:id="819885497">
                          <w:marLeft w:val="0"/>
                          <w:marRight w:val="0"/>
                          <w:marTop w:val="0"/>
                          <w:marBottom w:val="0"/>
                          <w:divBdr>
                            <w:top w:val="single" w:sz="2" w:space="0" w:color="auto"/>
                            <w:left w:val="single" w:sz="2" w:space="0" w:color="auto"/>
                            <w:bottom w:val="single" w:sz="2" w:space="0" w:color="auto"/>
                            <w:right w:val="single" w:sz="2" w:space="0" w:color="auto"/>
                          </w:divBdr>
                          <w:divsChild>
                            <w:div w:id="55587288">
                              <w:marLeft w:val="0"/>
                              <w:marRight w:val="0"/>
                              <w:marTop w:val="0"/>
                              <w:marBottom w:val="0"/>
                              <w:divBdr>
                                <w:top w:val="single" w:sz="2" w:space="0" w:color="auto"/>
                                <w:left w:val="single" w:sz="2" w:space="0" w:color="auto"/>
                                <w:bottom w:val="single" w:sz="2" w:space="0" w:color="auto"/>
                                <w:right w:val="single" w:sz="2" w:space="0" w:color="auto"/>
                              </w:divBdr>
                              <w:divsChild>
                                <w:div w:id="1581258093">
                                  <w:marLeft w:val="0"/>
                                  <w:marRight w:val="0"/>
                                  <w:marTop w:val="0"/>
                                  <w:marBottom w:val="0"/>
                                  <w:divBdr>
                                    <w:top w:val="single" w:sz="6" w:space="0" w:color="auto"/>
                                    <w:left w:val="single" w:sz="6" w:space="0" w:color="auto"/>
                                    <w:bottom w:val="single" w:sz="6" w:space="0" w:color="auto"/>
                                    <w:right w:val="single" w:sz="6" w:space="0" w:color="auto"/>
                                  </w:divBdr>
                                </w:div>
                                <w:div w:id="489030174">
                                  <w:marLeft w:val="0"/>
                                  <w:marRight w:val="0"/>
                                  <w:marTop w:val="0"/>
                                  <w:marBottom w:val="0"/>
                                  <w:divBdr>
                                    <w:top w:val="single" w:sz="6" w:space="0" w:color="auto"/>
                                    <w:left w:val="single" w:sz="6" w:space="0" w:color="auto"/>
                                    <w:bottom w:val="single" w:sz="6" w:space="0" w:color="auto"/>
                                    <w:right w:val="single" w:sz="6" w:space="0" w:color="auto"/>
                                  </w:divBdr>
                                </w:div>
                                <w:div w:id="1263611009">
                                  <w:marLeft w:val="0"/>
                                  <w:marRight w:val="0"/>
                                  <w:marTop w:val="0"/>
                                  <w:marBottom w:val="0"/>
                                  <w:divBdr>
                                    <w:top w:val="single" w:sz="6" w:space="0" w:color="auto"/>
                                    <w:left w:val="single" w:sz="6" w:space="0" w:color="auto"/>
                                    <w:bottom w:val="single" w:sz="6" w:space="0" w:color="auto"/>
                                    <w:right w:val="single" w:sz="6" w:space="0" w:color="auto"/>
                                  </w:divBdr>
                                </w:div>
                                <w:div w:id="1321346867">
                                  <w:marLeft w:val="0"/>
                                  <w:marRight w:val="0"/>
                                  <w:marTop w:val="0"/>
                                  <w:marBottom w:val="0"/>
                                  <w:divBdr>
                                    <w:top w:val="single" w:sz="6" w:space="0" w:color="auto"/>
                                    <w:left w:val="single" w:sz="6" w:space="0" w:color="auto"/>
                                    <w:bottom w:val="single" w:sz="6" w:space="0" w:color="auto"/>
                                    <w:right w:val="single" w:sz="6" w:space="0" w:color="auto"/>
                                  </w:divBdr>
                                </w:div>
                                <w:div w:id="1998338238">
                                  <w:marLeft w:val="0"/>
                                  <w:marRight w:val="0"/>
                                  <w:marTop w:val="0"/>
                                  <w:marBottom w:val="0"/>
                                  <w:divBdr>
                                    <w:top w:val="single" w:sz="6" w:space="0" w:color="auto"/>
                                    <w:left w:val="single" w:sz="6" w:space="0" w:color="auto"/>
                                    <w:bottom w:val="single" w:sz="6" w:space="0" w:color="auto"/>
                                    <w:right w:val="single" w:sz="6" w:space="0" w:color="auto"/>
                                  </w:divBdr>
                                </w:div>
                                <w:div w:id="595139793">
                                  <w:marLeft w:val="0"/>
                                  <w:marRight w:val="0"/>
                                  <w:marTop w:val="0"/>
                                  <w:marBottom w:val="0"/>
                                  <w:divBdr>
                                    <w:top w:val="single" w:sz="6" w:space="0" w:color="auto"/>
                                    <w:left w:val="single" w:sz="6" w:space="0" w:color="auto"/>
                                    <w:bottom w:val="single" w:sz="6" w:space="0" w:color="auto"/>
                                    <w:right w:val="single" w:sz="6" w:space="0" w:color="auto"/>
                                  </w:divBdr>
                                </w:div>
                                <w:div w:id="1542354155">
                                  <w:marLeft w:val="0"/>
                                  <w:marRight w:val="0"/>
                                  <w:marTop w:val="0"/>
                                  <w:marBottom w:val="0"/>
                                  <w:divBdr>
                                    <w:top w:val="single" w:sz="6" w:space="0" w:color="auto"/>
                                    <w:left w:val="single" w:sz="6" w:space="0" w:color="auto"/>
                                    <w:bottom w:val="single" w:sz="6" w:space="0" w:color="auto"/>
                                    <w:right w:val="single" w:sz="6" w:space="0" w:color="auto"/>
                                  </w:divBdr>
                                </w:div>
                                <w:div w:id="1778212451">
                                  <w:marLeft w:val="0"/>
                                  <w:marRight w:val="0"/>
                                  <w:marTop w:val="0"/>
                                  <w:marBottom w:val="0"/>
                                  <w:divBdr>
                                    <w:top w:val="single" w:sz="6" w:space="0" w:color="auto"/>
                                    <w:left w:val="single" w:sz="6" w:space="0" w:color="auto"/>
                                    <w:bottom w:val="single" w:sz="6" w:space="0" w:color="auto"/>
                                    <w:right w:val="single" w:sz="6" w:space="0" w:color="auto"/>
                                  </w:divBdr>
                                </w:div>
                                <w:div w:id="1264918868">
                                  <w:marLeft w:val="0"/>
                                  <w:marRight w:val="0"/>
                                  <w:marTop w:val="0"/>
                                  <w:marBottom w:val="0"/>
                                  <w:divBdr>
                                    <w:top w:val="single" w:sz="6" w:space="0" w:color="auto"/>
                                    <w:left w:val="single" w:sz="6" w:space="0" w:color="auto"/>
                                    <w:bottom w:val="single" w:sz="6" w:space="0" w:color="auto"/>
                                    <w:right w:val="single" w:sz="6" w:space="0" w:color="auto"/>
                                  </w:divBdr>
                                </w:div>
                                <w:div w:id="1092628504">
                                  <w:marLeft w:val="0"/>
                                  <w:marRight w:val="0"/>
                                  <w:marTop w:val="0"/>
                                  <w:marBottom w:val="0"/>
                                  <w:divBdr>
                                    <w:top w:val="single" w:sz="6" w:space="0" w:color="auto"/>
                                    <w:left w:val="single" w:sz="6" w:space="0" w:color="auto"/>
                                    <w:bottom w:val="single" w:sz="6" w:space="0" w:color="auto"/>
                                    <w:right w:val="single" w:sz="6" w:space="0" w:color="auto"/>
                                  </w:divBdr>
                                </w:div>
                                <w:div w:id="378552730">
                                  <w:marLeft w:val="0"/>
                                  <w:marRight w:val="0"/>
                                  <w:marTop w:val="0"/>
                                  <w:marBottom w:val="0"/>
                                  <w:divBdr>
                                    <w:top w:val="single" w:sz="6" w:space="0" w:color="auto"/>
                                    <w:left w:val="single" w:sz="6" w:space="0" w:color="auto"/>
                                    <w:bottom w:val="single" w:sz="6" w:space="0" w:color="auto"/>
                                    <w:right w:val="single" w:sz="6" w:space="0" w:color="auto"/>
                                  </w:divBdr>
                                </w:div>
                                <w:div w:id="1772317417">
                                  <w:marLeft w:val="0"/>
                                  <w:marRight w:val="0"/>
                                  <w:marTop w:val="0"/>
                                  <w:marBottom w:val="0"/>
                                  <w:divBdr>
                                    <w:top w:val="single" w:sz="6" w:space="0" w:color="auto"/>
                                    <w:left w:val="single" w:sz="6" w:space="0" w:color="auto"/>
                                    <w:bottom w:val="single" w:sz="6" w:space="0" w:color="auto"/>
                                    <w:right w:val="single" w:sz="6" w:space="0" w:color="auto"/>
                                  </w:divBdr>
                                </w:div>
                                <w:div w:id="1741054694">
                                  <w:marLeft w:val="0"/>
                                  <w:marRight w:val="0"/>
                                  <w:marTop w:val="0"/>
                                  <w:marBottom w:val="0"/>
                                  <w:divBdr>
                                    <w:top w:val="single" w:sz="6" w:space="0" w:color="auto"/>
                                    <w:left w:val="single" w:sz="6" w:space="0" w:color="auto"/>
                                    <w:bottom w:val="single" w:sz="6" w:space="0" w:color="auto"/>
                                    <w:right w:val="single" w:sz="6" w:space="0" w:color="auto"/>
                                  </w:divBdr>
                                </w:div>
                                <w:div w:id="1780949565">
                                  <w:marLeft w:val="0"/>
                                  <w:marRight w:val="0"/>
                                  <w:marTop w:val="0"/>
                                  <w:marBottom w:val="0"/>
                                  <w:divBdr>
                                    <w:top w:val="single" w:sz="6" w:space="0" w:color="auto"/>
                                    <w:left w:val="single" w:sz="6" w:space="0" w:color="auto"/>
                                    <w:bottom w:val="single" w:sz="6" w:space="0" w:color="auto"/>
                                    <w:right w:val="single" w:sz="6" w:space="0" w:color="auto"/>
                                  </w:divBdr>
                                </w:div>
                                <w:div w:id="163540436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 w:id="86535465">
      <w:bodyDiv w:val="1"/>
      <w:marLeft w:val="0"/>
      <w:marRight w:val="0"/>
      <w:marTop w:val="0"/>
      <w:marBottom w:val="0"/>
      <w:divBdr>
        <w:top w:val="none" w:sz="0" w:space="0" w:color="auto"/>
        <w:left w:val="none" w:sz="0" w:space="0" w:color="auto"/>
        <w:bottom w:val="none" w:sz="0" w:space="0" w:color="auto"/>
        <w:right w:val="none" w:sz="0" w:space="0" w:color="auto"/>
      </w:divBdr>
    </w:div>
    <w:div w:id="243532770">
      <w:bodyDiv w:val="1"/>
      <w:marLeft w:val="0"/>
      <w:marRight w:val="0"/>
      <w:marTop w:val="0"/>
      <w:marBottom w:val="0"/>
      <w:divBdr>
        <w:top w:val="none" w:sz="0" w:space="0" w:color="auto"/>
        <w:left w:val="none" w:sz="0" w:space="0" w:color="auto"/>
        <w:bottom w:val="none" w:sz="0" w:space="0" w:color="auto"/>
        <w:right w:val="none" w:sz="0" w:space="0" w:color="auto"/>
      </w:divBdr>
    </w:div>
    <w:div w:id="355274772">
      <w:bodyDiv w:val="1"/>
      <w:marLeft w:val="0"/>
      <w:marRight w:val="0"/>
      <w:marTop w:val="0"/>
      <w:marBottom w:val="0"/>
      <w:divBdr>
        <w:top w:val="none" w:sz="0" w:space="0" w:color="auto"/>
        <w:left w:val="none" w:sz="0" w:space="0" w:color="auto"/>
        <w:bottom w:val="none" w:sz="0" w:space="0" w:color="auto"/>
        <w:right w:val="none" w:sz="0" w:space="0" w:color="auto"/>
      </w:divBdr>
    </w:div>
    <w:div w:id="379129472">
      <w:bodyDiv w:val="1"/>
      <w:marLeft w:val="0"/>
      <w:marRight w:val="0"/>
      <w:marTop w:val="0"/>
      <w:marBottom w:val="0"/>
      <w:divBdr>
        <w:top w:val="none" w:sz="0" w:space="0" w:color="auto"/>
        <w:left w:val="none" w:sz="0" w:space="0" w:color="auto"/>
        <w:bottom w:val="none" w:sz="0" w:space="0" w:color="auto"/>
        <w:right w:val="none" w:sz="0" w:space="0" w:color="auto"/>
      </w:divBdr>
    </w:div>
    <w:div w:id="658463481">
      <w:bodyDiv w:val="1"/>
      <w:marLeft w:val="0"/>
      <w:marRight w:val="0"/>
      <w:marTop w:val="0"/>
      <w:marBottom w:val="0"/>
      <w:divBdr>
        <w:top w:val="none" w:sz="0" w:space="0" w:color="auto"/>
        <w:left w:val="none" w:sz="0" w:space="0" w:color="auto"/>
        <w:bottom w:val="none" w:sz="0" w:space="0" w:color="auto"/>
        <w:right w:val="none" w:sz="0" w:space="0" w:color="auto"/>
      </w:divBdr>
    </w:div>
    <w:div w:id="723018749">
      <w:bodyDiv w:val="1"/>
      <w:marLeft w:val="0"/>
      <w:marRight w:val="0"/>
      <w:marTop w:val="0"/>
      <w:marBottom w:val="0"/>
      <w:divBdr>
        <w:top w:val="none" w:sz="0" w:space="0" w:color="auto"/>
        <w:left w:val="none" w:sz="0" w:space="0" w:color="auto"/>
        <w:bottom w:val="none" w:sz="0" w:space="0" w:color="auto"/>
        <w:right w:val="none" w:sz="0" w:space="0" w:color="auto"/>
      </w:divBdr>
    </w:div>
    <w:div w:id="120232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download/attachments/3233677325/To%CC%9B%CC%80%20tri%CC%80nh%20chu%CC%9Bo%CC%9Bng%20tri%CC%80nh%20Quy%CC%81%203%20ta%CC%86ng%20to%CC%82%CC%81c%20-%20bu%CC%9B%CC%81t%20pha%CC%81%20sa%CC%89n%20lu%CC%9Bo%CC%9B%CC%A3ng.docx?version=1&amp;modificationDate=1773977421332&amp;api=v2"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pages/viewpage.action?pageId=298559085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pages/viewpage.action?pageId=3055910979"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ROCESS\Engineering\Templates\Template_Software_Architecture_Desig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DB4ED51-BA45-40F1-8BF0-03D976314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Template_Software_Architecture_Design.dotx</Template>
  <TotalTime>457</TotalTime>
  <Pages>1</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PHẦN I</vt:lpstr>
    </vt:vector>
  </TitlesOfParts>
  <Company/>
  <LinksUpToDate>false</LinksUpToDate>
  <CharactersWithSpaces>4793</CharactersWithSpaces>
  <SharedDoc>false</SharedDoc>
  <HLinks>
    <vt:vector size="120" baseType="variant">
      <vt:variant>
        <vt:i4>1114160</vt:i4>
      </vt:variant>
      <vt:variant>
        <vt:i4>116</vt:i4>
      </vt:variant>
      <vt:variant>
        <vt:i4>0</vt:i4>
      </vt:variant>
      <vt:variant>
        <vt:i4>5</vt:i4>
      </vt:variant>
      <vt:variant>
        <vt:lpwstr/>
      </vt:variant>
      <vt:variant>
        <vt:lpwstr>_Toc330474454</vt:lpwstr>
      </vt:variant>
      <vt:variant>
        <vt:i4>1114160</vt:i4>
      </vt:variant>
      <vt:variant>
        <vt:i4>110</vt:i4>
      </vt:variant>
      <vt:variant>
        <vt:i4>0</vt:i4>
      </vt:variant>
      <vt:variant>
        <vt:i4>5</vt:i4>
      </vt:variant>
      <vt:variant>
        <vt:lpwstr/>
      </vt:variant>
      <vt:variant>
        <vt:lpwstr>_Toc330474453</vt:lpwstr>
      </vt:variant>
      <vt:variant>
        <vt:i4>1114160</vt:i4>
      </vt:variant>
      <vt:variant>
        <vt:i4>104</vt:i4>
      </vt:variant>
      <vt:variant>
        <vt:i4>0</vt:i4>
      </vt:variant>
      <vt:variant>
        <vt:i4>5</vt:i4>
      </vt:variant>
      <vt:variant>
        <vt:lpwstr/>
      </vt:variant>
      <vt:variant>
        <vt:lpwstr>_Toc330474452</vt:lpwstr>
      </vt:variant>
      <vt:variant>
        <vt:i4>1114160</vt:i4>
      </vt:variant>
      <vt:variant>
        <vt:i4>98</vt:i4>
      </vt:variant>
      <vt:variant>
        <vt:i4>0</vt:i4>
      </vt:variant>
      <vt:variant>
        <vt:i4>5</vt:i4>
      </vt:variant>
      <vt:variant>
        <vt:lpwstr/>
      </vt:variant>
      <vt:variant>
        <vt:lpwstr>_Toc330474451</vt:lpwstr>
      </vt:variant>
      <vt:variant>
        <vt:i4>1114160</vt:i4>
      </vt:variant>
      <vt:variant>
        <vt:i4>92</vt:i4>
      </vt:variant>
      <vt:variant>
        <vt:i4>0</vt:i4>
      </vt:variant>
      <vt:variant>
        <vt:i4>5</vt:i4>
      </vt:variant>
      <vt:variant>
        <vt:lpwstr/>
      </vt:variant>
      <vt:variant>
        <vt:lpwstr>_Toc330474450</vt:lpwstr>
      </vt:variant>
      <vt:variant>
        <vt:i4>1048624</vt:i4>
      </vt:variant>
      <vt:variant>
        <vt:i4>86</vt:i4>
      </vt:variant>
      <vt:variant>
        <vt:i4>0</vt:i4>
      </vt:variant>
      <vt:variant>
        <vt:i4>5</vt:i4>
      </vt:variant>
      <vt:variant>
        <vt:lpwstr/>
      </vt:variant>
      <vt:variant>
        <vt:lpwstr>_Toc330474449</vt:lpwstr>
      </vt:variant>
      <vt:variant>
        <vt:i4>1048624</vt:i4>
      </vt:variant>
      <vt:variant>
        <vt:i4>80</vt:i4>
      </vt:variant>
      <vt:variant>
        <vt:i4>0</vt:i4>
      </vt:variant>
      <vt:variant>
        <vt:i4>5</vt:i4>
      </vt:variant>
      <vt:variant>
        <vt:lpwstr/>
      </vt:variant>
      <vt:variant>
        <vt:lpwstr>_Toc330474448</vt:lpwstr>
      </vt:variant>
      <vt:variant>
        <vt:i4>1048624</vt:i4>
      </vt:variant>
      <vt:variant>
        <vt:i4>74</vt:i4>
      </vt:variant>
      <vt:variant>
        <vt:i4>0</vt:i4>
      </vt:variant>
      <vt:variant>
        <vt:i4>5</vt:i4>
      </vt:variant>
      <vt:variant>
        <vt:lpwstr/>
      </vt:variant>
      <vt:variant>
        <vt:lpwstr>_Toc330474447</vt:lpwstr>
      </vt:variant>
      <vt:variant>
        <vt:i4>1048624</vt:i4>
      </vt:variant>
      <vt:variant>
        <vt:i4>68</vt:i4>
      </vt:variant>
      <vt:variant>
        <vt:i4>0</vt:i4>
      </vt:variant>
      <vt:variant>
        <vt:i4>5</vt:i4>
      </vt:variant>
      <vt:variant>
        <vt:lpwstr/>
      </vt:variant>
      <vt:variant>
        <vt:lpwstr>_Toc330474446</vt:lpwstr>
      </vt:variant>
      <vt:variant>
        <vt:i4>1048624</vt:i4>
      </vt:variant>
      <vt:variant>
        <vt:i4>62</vt:i4>
      </vt:variant>
      <vt:variant>
        <vt:i4>0</vt:i4>
      </vt:variant>
      <vt:variant>
        <vt:i4>5</vt:i4>
      </vt:variant>
      <vt:variant>
        <vt:lpwstr/>
      </vt:variant>
      <vt:variant>
        <vt:lpwstr>_Toc330474445</vt:lpwstr>
      </vt:variant>
      <vt:variant>
        <vt:i4>1048624</vt:i4>
      </vt:variant>
      <vt:variant>
        <vt:i4>56</vt:i4>
      </vt:variant>
      <vt:variant>
        <vt:i4>0</vt:i4>
      </vt:variant>
      <vt:variant>
        <vt:i4>5</vt:i4>
      </vt:variant>
      <vt:variant>
        <vt:lpwstr/>
      </vt:variant>
      <vt:variant>
        <vt:lpwstr>_Toc330474444</vt:lpwstr>
      </vt:variant>
      <vt:variant>
        <vt:i4>1048624</vt:i4>
      </vt:variant>
      <vt:variant>
        <vt:i4>50</vt:i4>
      </vt:variant>
      <vt:variant>
        <vt:i4>0</vt:i4>
      </vt:variant>
      <vt:variant>
        <vt:i4>5</vt:i4>
      </vt:variant>
      <vt:variant>
        <vt:lpwstr/>
      </vt:variant>
      <vt:variant>
        <vt:lpwstr>_Toc330474443</vt:lpwstr>
      </vt:variant>
      <vt:variant>
        <vt:i4>1048624</vt:i4>
      </vt:variant>
      <vt:variant>
        <vt:i4>44</vt:i4>
      </vt:variant>
      <vt:variant>
        <vt:i4>0</vt:i4>
      </vt:variant>
      <vt:variant>
        <vt:i4>5</vt:i4>
      </vt:variant>
      <vt:variant>
        <vt:lpwstr/>
      </vt:variant>
      <vt:variant>
        <vt:lpwstr>_Toc330474442</vt:lpwstr>
      </vt:variant>
      <vt:variant>
        <vt:i4>1048624</vt:i4>
      </vt:variant>
      <vt:variant>
        <vt:i4>38</vt:i4>
      </vt:variant>
      <vt:variant>
        <vt:i4>0</vt:i4>
      </vt:variant>
      <vt:variant>
        <vt:i4>5</vt:i4>
      </vt:variant>
      <vt:variant>
        <vt:lpwstr/>
      </vt:variant>
      <vt:variant>
        <vt:lpwstr>_Toc330474441</vt:lpwstr>
      </vt:variant>
      <vt:variant>
        <vt:i4>1048624</vt:i4>
      </vt:variant>
      <vt:variant>
        <vt:i4>32</vt:i4>
      </vt:variant>
      <vt:variant>
        <vt:i4>0</vt:i4>
      </vt:variant>
      <vt:variant>
        <vt:i4>5</vt:i4>
      </vt:variant>
      <vt:variant>
        <vt:lpwstr/>
      </vt:variant>
      <vt:variant>
        <vt:lpwstr>_Toc330474440</vt:lpwstr>
      </vt:variant>
      <vt:variant>
        <vt:i4>1507376</vt:i4>
      </vt:variant>
      <vt:variant>
        <vt:i4>26</vt:i4>
      </vt:variant>
      <vt:variant>
        <vt:i4>0</vt:i4>
      </vt:variant>
      <vt:variant>
        <vt:i4>5</vt:i4>
      </vt:variant>
      <vt:variant>
        <vt:lpwstr/>
      </vt:variant>
      <vt:variant>
        <vt:lpwstr>_Toc330474439</vt:lpwstr>
      </vt:variant>
      <vt:variant>
        <vt:i4>1507376</vt:i4>
      </vt:variant>
      <vt:variant>
        <vt:i4>20</vt:i4>
      </vt:variant>
      <vt:variant>
        <vt:i4>0</vt:i4>
      </vt:variant>
      <vt:variant>
        <vt:i4>5</vt:i4>
      </vt:variant>
      <vt:variant>
        <vt:lpwstr/>
      </vt:variant>
      <vt:variant>
        <vt:lpwstr>_Toc330474438</vt:lpwstr>
      </vt:variant>
      <vt:variant>
        <vt:i4>1507376</vt:i4>
      </vt:variant>
      <vt:variant>
        <vt:i4>14</vt:i4>
      </vt:variant>
      <vt:variant>
        <vt:i4>0</vt:i4>
      </vt:variant>
      <vt:variant>
        <vt:i4>5</vt:i4>
      </vt:variant>
      <vt:variant>
        <vt:lpwstr/>
      </vt:variant>
      <vt:variant>
        <vt:lpwstr>_Toc330474437</vt:lpwstr>
      </vt:variant>
      <vt:variant>
        <vt:i4>1507376</vt:i4>
      </vt:variant>
      <vt:variant>
        <vt:i4>8</vt:i4>
      </vt:variant>
      <vt:variant>
        <vt:i4>0</vt:i4>
      </vt:variant>
      <vt:variant>
        <vt:i4>5</vt:i4>
      </vt:variant>
      <vt:variant>
        <vt:lpwstr/>
      </vt:variant>
      <vt:variant>
        <vt:lpwstr>_Toc330474436</vt:lpwstr>
      </vt:variant>
      <vt:variant>
        <vt:i4>1507376</vt:i4>
      </vt:variant>
      <vt:variant>
        <vt:i4>2</vt:i4>
      </vt:variant>
      <vt:variant>
        <vt:i4>0</vt:i4>
      </vt:variant>
      <vt:variant>
        <vt:i4>5</vt:i4>
      </vt:variant>
      <vt:variant>
        <vt:lpwstr/>
      </vt:variant>
      <vt:variant>
        <vt:lpwstr>_Toc330474435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I</dc:title>
  <dc:creator>Administrator</dc:creator>
  <cp:lastModifiedBy>ThanhTD</cp:lastModifiedBy>
  <cp:revision>383</cp:revision>
  <cp:lastPrinted>2026-08-12T02:36:00Z</cp:lastPrinted>
  <dcterms:created xsi:type="dcterms:W3CDTF">2012-12-11T02:47:00Z</dcterms:created>
  <dcterms:modified xsi:type="dcterms:W3CDTF">2026-08-12T02:36:00Z</dcterms:modified>
</cp:coreProperties>
</file>